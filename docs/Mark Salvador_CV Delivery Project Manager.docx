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417F3" w14:textId="77777777" w:rsidR="00493B0B" w:rsidRPr="00B75AE2" w:rsidRDefault="00000000">
      <w:pPr>
        <w:pStyle w:val="divname"/>
        <w:spacing w:line="240" w:lineRule="auto"/>
        <w:rPr>
          <w:color w:val="215868" w:themeColor="accent5" w:themeShade="80"/>
          <w:sz w:val="36"/>
          <w:szCs w:val="36"/>
        </w:rPr>
      </w:pPr>
      <w:r w:rsidRPr="00B75AE2">
        <w:rPr>
          <w:rStyle w:val="span"/>
          <w:rFonts w:ascii="Verdana" w:eastAsia="Century Gothic" w:hAnsi="Verdana" w:cs="Century Gothic"/>
          <w:color w:val="215868" w:themeColor="accent5" w:themeShade="80"/>
          <w:sz w:val="36"/>
          <w:szCs w:val="36"/>
        </w:rPr>
        <w:t>Albie Mark Salvador</w:t>
      </w:r>
    </w:p>
    <w:p w14:paraId="310DE9D2" w14:textId="373985CD" w:rsidR="00F34454" w:rsidRDefault="00F34454">
      <w:pPr>
        <w:pStyle w:val="div"/>
        <w:spacing w:line="240" w:lineRule="auto"/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</w:pP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Seasoned </w:t>
      </w:r>
      <w:r w:rsidR="006F7B30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>Project Manager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</w:t>
      </w:r>
      <w:r w:rsidRP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>|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Software </w:t>
      </w:r>
      <w:r w:rsidR="006F7B30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>Developer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</w:t>
      </w:r>
      <w:r w:rsidR="0030242D" w:rsidRP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>|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N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>etwork administrator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</w:t>
      </w:r>
      <w:r w:rsidR="0030242D" w:rsidRP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>|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 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Solutions Architect </w:t>
      </w:r>
      <w:r w:rsidR="0030242D" w:rsidRP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>|</w:t>
      </w:r>
      <w:r w:rsid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 xml:space="preserve"> 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>S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ystems 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Support </w:t>
      </w:r>
      <w:r w:rsidR="0030242D" w:rsidRP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>|</w:t>
      </w:r>
      <w:r w:rsidR="0030242D">
        <w:rPr>
          <w:rStyle w:val="span"/>
          <w:rFonts w:ascii="Verdana" w:eastAsia="Century Gothic" w:hAnsi="Verdana" w:cs="Century Gothic"/>
          <w:color w:val="00B050"/>
          <w:sz w:val="20"/>
          <w:szCs w:val="20"/>
        </w:rPr>
        <w:t xml:space="preserve"> </w:t>
      </w:r>
      <w:r w:rsidR="0030242D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>S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ecurity </w:t>
      </w:r>
      <w:r w:rsidR="006F7B30"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>A</w:t>
      </w:r>
      <w:r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  <w:t xml:space="preserve">nalyst  </w:t>
      </w:r>
    </w:p>
    <w:p w14:paraId="2A51CC50" w14:textId="77777777" w:rsidR="00F34454" w:rsidRDefault="00F34454">
      <w:pPr>
        <w:pStyle w:val="div"/>
        <w:spacing w:line="240" w:lineRule="auto"/>
        <w:rPr>
          <w:rStyle w:val="span"/>
          <w:rFonts w:ascii="Verdana" w:eastAsia="Century Gothic" w:hAnsi="Verdana" w:cs="Century Gothic"/>
          <w:color w:val="000000" w:themeColor="text1"/>
          <w:sz w:val="20"/>
          <w:szCs w:val="20"/>
        </w:rPr>
      </w:pPr>
    </w:p>
    <w:p w14:paraId="6137D486" w14:textId="7C08465C" w:rsidR="0030242D" w:rsidRPr="0030242D" w:rsidRDefault="0030242D" w:rsidP="0030242D">
      <w:pPr>
        <w:pStyle w:val="div"/>
        <w:pBdr>
          <w:bottom w:val="single" w:sz="4" w:space="1" w:color="auto"/>
        </w:pBdr>
        <w:spacing w:line="240" w:lineRule="auto"/>
        <w:rPr>
          <w:rFonts w:ascii="Verdana" w:eastAsia="Century Gothic" w:hAnsi="Verdana" w:cs="Century Gothic"/>
          <w:b/>
          <w:bCs/>
          <w:color w:val="215868" w:themeColor="accent5" w:themeShade="80"/>
        </w:rPr>
      </w:pPr>
      <w:r w:rsidRPr="0030242D">
        <w:rPr>
          <w:rFonts w:ascii="Verdana" w:eastAsia="Century Gothic" w:hAnsi="Verdana" w:cs="Century Gothic"/>
          <w:b/>
          <w:bCs/>
          <w:smallCaps/>
          <w:color w:val="215868" w:themeColor="accent5" w:themeShade="80"/>
        </w:rPr>
        <w:t>Competencies</w:t>
      </w:r>
    </w:p>
    <w:p w14:paraId="16A431DD" w14:textId="77777777" w:rsidR="0030242D" w:rsidRPr="006F7B30" w:rsidRDefault="0030242D">
      <w:pPr>
        <w:pStyle w:val="div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</w:p>
    <w:p w14:paraId="192CA04C" w14:textId="16D8135B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Project delivery &amp; execution (Agile, Scrum, Waterfall)</w:t>
      </w:r>
    </w:p>
    <w:p w14:paraId="1DC888A1" w14:textId="5B2F903E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Stakeholder &amp; client relationship management</w:t>
      </w:r>
    </w:p>
    <w:p w14:paraId="5996582C" w14:textId="60AA4B04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Project planning, budgeting &amp; resource allocation</w:t>
      </w:r>
    </w:p>
    <w:p w14:paraId="537584C5" w14:textId="059EB0B4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Risk assessment &amp; mitigation</w:t>
      </w:r>
    </w:p>
    <w:p w14:paraId="0AB7FE6C" w14:textId="3B3DCBC8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Change control &amp; governance</w:t>
      </w:r>
    </w:p>
    <w:p w14:paraId="7F45F5C5" w14:textId="42D811B1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Cloud infrastructure (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</w:rPr>
        <w:t>AWS</w:t>
      </w: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 xml:space="preserve">, 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</w:rPr>
        <w:t>A</w:t>
      </w: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zure)</w:t>
      </w:r>
    </w:p>
    <w:p w14:paraId="2998F4C3" w14:textId="2F84FE01" w:rsid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Data security &amp; compliance (GDPR, PIPEDA, ISO 27001)</w:t>
      </w:r>
    </w:p>
    <w:p w14:paraId="7A37ACA0" w14:textId="661B36A0" w:rsidR="00B75AE2" w:rsidRPr="006F7B30" w:rsidRDefault="00B75AE2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</w:rPr>
        <w:t>Jira and Confluence</w:t>
      </w:r>
    </w:p>
    <w:p w14:paraId="768690A5" w14:textId="5E4BE439" w:rsidR="006F7B30" w:rsidRPr="006F7B30" w:rsidRDefault="006F7B30" w:rsidP="006F7B30">
      <w:pPr>
        <w:pStyle w:val="div"/>
        <w:numPr>
          <w:ilvl w:val="0"/>
          <w:numId w:val="19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6F7B30">
        <w:rPr>
          <w:rFonts w:ascii="Verdana" w:eastAsia="Century Gothic" w:hAnsi="Verdana" w:cs="Century Gothic"/>
          <w:color w:val="000000" w:themeColor="text1"/>
          <w:sz w:val="22"/>
          <w:szCs w:val="22"/>
        </w:rPr>
        <w:t>Process optimization automation</w:t>
      </w:r>
    </w:p>
    <w:p w14:paraId="2368020E" w14:textId="77777777" w:rsidR="006F7B30" w:rsidRPr="006F7B30" w:rsidRDefault="006F7B30" w:rsidP="006F7B30">
      <w:pPr>
        <w:pStyle w:val="div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</w:p>
    <w:p w14:paraId="43D20381" w14:textId="35E1130A" w:rsidR="00493B0B" w:rsidRPr="0030242D" w:rsidRDefault="0030242D" w:rsidP="0030242D">
      <w:pPr>
        <w:pStyle w:val="div"/>
        <w:pBdr>
          <w:bottom w:val="single" w:sz="4" w:space="1" w:color="auto"/>
        </w:pBdr>
        <w:spacing w:line="240" w:lineRule="auto"/>
        <w:rPr>
          <w:rFonts w:ascii="Verdana" w:eastAsia="Century Gothic" w:hAnsi="Verdana" w:cs="Century Gothic"/>
          <w:b/>
          <w:bCs/>
          <w:smallCaps/>
          <w:color w:val="215868" w:themeColor="accent5" w:themeShade="80"/>
        </w:rPr>
      </w:pPr>
      <w:r w:rsidRPr="0030242D">
        <w:rPr>
          <w:rFonts w:ascii="Verdana" w:eastAsia="Century Gothic" w:hAnsi="Verdana" w:cs="Century Gothic"/>
          <w:b/>
          <w:bCs/>
          <w:smallCaps/>
          <w:color w:val="215868" w:themeColor="accent5" w:themeShade="80"/>
        </w:rPr>
        <w:t>Areas of Expertise</w:t>
      </w:r>
    </w:p>
    <w:p w14:paraId="55E25E7F" w14:textId="77777777" w:rsidR="0030242D" w:rsidRDefault="0030242D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</w:p>
    <w:p w14:paraId="006E77C0" w14:textId="77777777" w:rsidR="00493B0B" w:rsidRDefault="00000000">
      <w:pPr>
        <w:pStyle w:val="p"/>
        <w:numPr>
          <w:ilvl w:val="0"/>
          <w:numId w:val="4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Technology Strategy Development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: Designing governance models for technology solutions, such as enterprise transformation, systems migration and AI adoption</w:t>
      </w:r>
    </w:p>
    <w:p w14:paraId="28F4B607" w14:textId="77777777" w:rsidR="00493B0B" w:rsidRDefault="00000000">
      <w:pPr>
        <w:pStyle w:val="p"/>
        <w:numPr>
          <w:ilvl w:val="0"/>
          <w:numId w:val="4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Data Security &amp; Compliance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: Expertise in creating safeguards for date systems</w:t>
      </w:r>
    </w:p>
    <w:p w14:paraId="4EF7E3A4" w14:textId="77777777" w:rsidR="00493B0B" w:rsidRDefault="00000000">
      <w:pPr>
        <w:pStyle w:val="p"/>
        <w:numPr>
          <w:ilvl w:val="0"/>
          <w:numId w:val="4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Cloud Infrastructure Leadership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: AWS Solutions Architect with hybrid migration experience</w:t>
      </w:r>
    </w:p>
    <w:p w14:paraId="16E4D94B" w14:textId="77777777" w:rsidR="00493B0B" w:rsidRDefault="00000000">
      <w:pPr>
        <w:pStyle w:val="p"/>
        <w:numPr>
          <w:ilvl w:val="0"/>
          <w:numId w:val="4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Stakeholder Alignment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 xml:space="preserve">: Translating technical capabilities into real world applications with business impact </w:t>
      </w:r>
    </w:p>
    <w:p w14:paraId="6470D1C9" w14:textId="175B5C97" w:rsidR="00493B0B" w:rsidRDefault="00000000">
      <w:pPr>
        <w:pStyle w:val="p"/>
        <w:numPr>
          <w:ilvl w:val="0"/>
          <w:numId w:val="4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Technology ROI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 xml:space="preserve">: Ensuring solutions translate to efficiencies and </w:t>
      </w:r>
      <w:r w:rsidR="00CD5074"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bottom-line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 xml:space="preserve"> value</w:t>
      </w:r>
    </w:p>
    <w:p w14:paraId="572CE70E" w14:textId="77777777" w:rsidR="00493B0B" w:rsidRDefault="00000000">
      <w:pPr>
        <w:pStyle w:val="p"/>
        <w:numPr>
          <w:ilvl w:val="0"/>
          <w:numId w:val="4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Agile Transformation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: Leading cross-cultural teams in iterative solution development</w:t>
      </w:r>
    </w:p>
    <w:p w14:paraId="70A8F886" w14:textId="77777777" w:rsidR="00493B0B" w:rsidRDefault="00493B0B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1D5310DC" w14:textId="77777777" w:rsidR="00493B0B" w:rsidRDefault="00493B0B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16BA9C38" w14:textId="13FE82F9" w:rsidR="00493B0B" w:rsidRPr="0030242D" w:rsidRDefault="0030242D" w:rsidP="0030242D">
      <w:pPr>
        <w:pStyle w:val="p"/>
        <w:pBdr>
          <w:bottom w:val="single" w:sz="4" w:space="1" w:color="auto"/>
        </w:pBdr>
        <w:spacing w:line="240" w:lineRule="auto"/>
        <w:rPr>
          <w:rFonts w:ascii="Verdana" w:eastAsia="Century Gothic" w:hAnsi="Verdana" w:cs="Century Gothic"/>
          <w:b/>
          <w:bCs/>
          <w:smallCaps/>
          <w:color w:val="215868" w:themeColor="accent5" w:themeShade="80"/>
          <w:lang w:val="en-GB"/>
        </w:rPr>
      </w:pPr>
      <w:r w:rsidRPr="0030242D">
        <w:rPr>
          <w:rFonts w:ascii="Verdana" w:eastAsia="Century Gothic" w:hAnsi="Verdana" w:cs="Century Gothic"/>
          <w:b/>
          <w:bCs/>
          <w:smallCaps/>
          <w:color w:val="215868" w:themeColor="accent5" w:themeShade="80"/>
          <w:lang w:val="en-GB"/>
        </w:rPr>
        <w:t>Professional Experience</w:t>
      </w:r>
    </w:p>
    <w:p w14:paraId="1007D116" w14:textId="77777777" w:rsidR="00493B0B" w:rsidRDefault="00493B0B">
      <w:pPr>
        <w:pStyle w:val="p"/>
        <w:spacing w:line="240" w:lineRule="auto"/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</w:pPr>
    </w:p>
    <w:p w14:paraId="16ECEA13" w14:textId="77777777" w:rsidR="00493B0B" w:rsidRDefault="00000000">
      <w:pPr>
        <w:pStyle w:val="divdocumentsinglecolumn"/>
        <w:spacing w:line="240" w:lineRule="auto"/>
        <w:rPr>
          <w:rStyle w:val="span"/>
          <w:rFonts w:ascii="Verdana" w:eastAsia="Century Gothic" w:hAnsi="Verdana" w:cs="Century Gothic"/>
          <w:b/>
          <w:bCs/>
          <w:color w:val="000000" w:themeColor="text1"/>
          <w:sz w:val="22"/>
          <w:szCs w:val="22"/>
        </w:rPr>
      </w:pPr>
      <w:r>
        <w:rPr>
          <w:rStyle w:val="span"/>
          <w:rFonts w:ascii="Verdana" w:eastAsia="Century Gothic" w:hAnsi="Verdana" w:cs="Century Gothic"/>
          <w:b/>
          <w:bCs/>
          <w:color w:val="000000" w:themeColor="text1"/>
          <w:sz w:val="22"/>
          <w:szCs w:val="22"/>
        </w:rPr>
        <w:t>IT Consultant</w:t>
      </w:r>
    </w:p>
    <w:p w14:paraId="19DC8D68" w14:textId="1EFCE5FD" w:rsidR="00493B0B" w:rsidRDefault="00000000">
      <w:pPr>
        <w:pStyle w:val="divdocumentsinglecolumn"/>
        <w:spacing w:line="240" w:lineRule="auto"/>
        <w:rPr>
          <w:rStyle w:val="singlecolumnspanpaddedlinenth-child1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</w:pPr>
      <w:r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 xml:space="preserve">Duque Immigration Consulting, </w:t>
      </w:r>
      <w:r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 xml:space="preserve">Winnipeg, Canada | </w:t>
      </w:r>
      <w:r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>March 202</w:t>
      </w:r>
      <w:r w:rsidR="006F7B30"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>5</w:t>
      </w:r>
      <w:r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 xml:space="preserve"> </w:t>
      </w:r>
      <w:r w:rsidR="006F7B30"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>–</w:t>
      </w:r>
      <w:r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 xml:space="preserve"> </w:t>
      </w:r>
      <w:r w:rsidR="006F7B30">
        <w:rPr>
          <w:rStyle w:val="span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  <w:t>June 2025</w:t>
      </w:r>
    </w:p>
    <w:p w14:paraId="133DBE2E" w14:textId="77777777" w:rsidR="001C73B5" w:rsidRDefault="001C73B5">
      <w:pPr>
        <w:pStyle w:val="divdocumentsinglecolumn"/>
        <w:spacing w:line="240" w:lineRule="auto"/>
        <w:rPr>
          <w:rStyle w:val="singlecolumnspanpaddedlinenth-child1"/>
          <w:rFonts w:ascii="Verdana" w:eastAsia="Century Gothic" w:hAnsi="Verdana" w:cs="Century Gothic"/>
          <w:i/>
          <w:iCs/>
          <w:color w:val="000000" w:themeColor="text1"/>
          <w:sz w:val="22"/>
          <w:szCs w:val="22"/>
        </w:rPr>
      </w:pPr>
    </w:p>
    <w:p w14:paraId="092BC337" w14:textId="3A220951" w:rsidR="001C73B5" w:rsidRDefault="001C73B5" w:rsidP="001C73B5">
      <w:pPr>
        <w:pStyle w:val="divdocumentulli"/>
        <w:spacing w:line="240" w:lineRule="auto"/>
        <w:rPr>
          <w:rStyle w:val="span"/>
          <w:rFonts w:ascii="Verdana" w:eastAsia="Century Gothic" w:hAnsi="Verdana" w:cs="Century Gothic"/>
          <w:color w:val="000000" w:themeColor="text1"/>
          <w:sz w:val="22"/>
          <w:szCs w:val="22"/>
        </w:rPr>
      </w:pPr>
      <w:r>
        <w:rPr>
          <w:rStyle w:val="span"/>
          <w:rFonts w:ascii="Verdana" w:eastAsia="Century Gothic" w:hAnsi="Verdana" w:cs="Century Gothic"/>
          <w:color w:val="000000" w:themeColor="text1"/>
          <w:sz w:val="22"/>
          <w:szCs w:val="22"/>
        </w:rPr>
        <w:t>Working for a traditional immigration consulting firm meant managing sensitive client data amidst legacy systems. Key accomplishments include:</w:t>
      </w:r>
    </w:p>
    <w:p w14:paraId="2AB117D3" w14:textId="77777777" w:rsidR="00DF48CE" w:rsidRPr="00DF48CE" w:rsidRDefault="00DF48CE" w:rsidP="00B75AE2">
      <w:pPr>
        <w:pStyle w:val="divdocumentsinglecolumn"/>
        <w:numPr>
          <w:ilvl w:val="0"/>
          <w:numId w:val="20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DF48CE">
        <w:rPr>
          <w:rFonts w:ascii="Verdana" w:eastAsia="Century Gothic" w:hAnsi="Verdana" w:cs="Century Gothic"/>
          <w:color w:val="000000" w:themeColor="text1"/>
          <w:sz w:val="22"/>
          <w:szCs w:val="22"/>
        </w:rPr>
        <w:t>Led the delivery of a Next.js full stack web application, improving lead tracking efficiency by 30%.</w:t>
      </w:r>
    </w:p>
    <w:p w14:paraId="7F684297" w14:textId="77777777" w:rsidR="00DF48CE" w:rsidRPr="00DF48CE" w:rsidRDefault="00DF48CE" w:rsidP="00B75AE2">
      <w:pPr>
        <w:pStyle w:val="divdocumentsinglecolumn"/>
        <w:numPr>
          <w:ilvl w:val="0"/>
          <w:numId w:val="20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DF48CE">
        <w:rPr>
          <w:rFonts w:ascii="Verdana" w:eastAsia="Century Gothic" w:hAnsi="Verdana" w:cs="Century Gothic"/>
          <w:color w:val="000000" w:themeColor="text1"/>
          <w:sz w:val="22"/>
          <w:szCs w:val="22"/>
        </w:rPr>
        <w:t>Managed migration from WordPress to a scalable, custom web platform, ensuring business continuity and future growth.</w:t>
      </w:r>
    </w:p>
    <w:p w14:paraId="7F15106F" w14:textId="77777777" w:rsidR="00DF48CE" w:rsidRPr="00DF48CE" w:rsidRDefault="00DF48CE" w:rsidP="00B75AE2">
      <w:pPr>
        <w:pStyle w:val="divdocumentsinglecolumn"/>
        <w:numPr>
          <w:ilvl w:val="0"/>
          <w:numId w:val="20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DF48CE">
        <w:rPr>
          <w:rFonts w:ascii="Verdana" w:eastAsia="Century Gothic" w:hAnsi="Verdana" w:cs="Century Gothic"/>
          <w:color w:val="000000" w:themeColor="text1"/>
          <w:sz w:val="22"/>
          <w:szCs w:val="22"/>
        </w:rPr>
        <w:t>Implemented AI-powered productivity tools and developed a multilingual chatbot for client support.</w:t>
      </w:r>
    </w:p>
    <w:p w14:paraId="268F8B6F" w14:textId="1E05A57B" w:rsidR="00DF48CE" w:rsidRPr="00DF48CE" w:rsidRDefault="00DF48CE" w:rsidP="00B75AE2">
      <w:pPr>
        <w:pStyle w:val="divdocumentsinglecolumn"/>
        <w:numPr>
          <w:ilvl w:val="0"/>
          <w:numId w:val="20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  <w:r w:rsidRPr="00DF48CE">
        <w:rPr>
          <w:rFonts w:ascii="Verdana" w:eastAsia="Century Gothic" w:hAnsi="Verdana" w:cs="Century Gothic"/>
          <w:color w:val="000000" w:themeColor="text1"/>
          <w:sz w:val="22"/>
          <w:szCs w:val="22"/>
        </w:rPr>
        <w:t>Oversaw project timelines, resource allocation, and stakeholder communications to ensure successful delivery.</w:t>
      </w:r>
    </w:p>
    <w:p w14:paraId="0E64AB87" w14:textId="77777777" w:rsidR="0000331E" w:rsidRDefault="0000331E" w:rsidP="0000331E">
      <w:pPr>
        <w:pStyle w:val="divdocumentulli"/>
        <w:spacing w:line="240" w:lineRule="auto"/>
      </w:pPr>
    </w:p>
    <w:p w14:paraId="17670BD0" w14:textId="078E6009" w:rsidR="001C73B5" w:rsidRDefault="001C73B5" w:rsidP="001C73B5">
      <w:pPr>
        <w:pStyle w:val="p"/>
        <w:spacing w:line="240" w:lineRule="auto"/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Security Analyst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br/>
      </w:r>
      <w:r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MDMC, Winnipeg, Canada | Jan 202</w:t>
      </w:r>
      <w:r w:rsidR="006F7B30"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5</w:t>
      </w:r>
      <w:r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 xml:space="preserve"> – May 20</w:t>
      </w:r>
      <w:r w:rsidR="006F7B30"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25</w:t>
      </w:r>
    </w:p>
    <w:p w14:paraId="673CFA6F" w14:textId="77777777" w:rsidR="001C73B5" w:rsidRDefault="001C73B5" w:rsidP="001C73B5">
      <w:pPr>
        <w:pStyle w:val="p"/>
        <w:spacing w:line="240" w:lineRule="auto"/>
        <w:ind w:left="360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2960664B" w14:textId="77777777" w:rsidR="001C73B5" w:rsidRPr="000F4078" w:rsidRDefault="001C73B5" w:rsidP="00B75AE2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As part of the RRC Project Space, I was part of a team working on a confidential project for Dr. Megan Delisle, a leading surgical oncologist for CancerCare Manitoba. Accomplishments include:</w:t>
      </w:r>
    </w:p>
    <w:p w14:paraId="2E89D398" w14:textId="4077E4A9" w:rsidR="00B75AE2" w:rsidRPr="00B75AE2" w:rsidRDefault="00B75AE2" w:rsidP="00B75AE2">
      <w:pPr>
        <w:pStyle w:val="p"/>
        <w:numPr>
          <w:ilvl w:val="0"/>
          <w:numId w:val="21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lastRenderedPageBreak/>
        <w:t>Spearheaded the architecture and delivery of a Life Science Research Management Platform</w:t>
      </w:r>
    </w:p>
    <w:p w14:paraId="78874BE0" w14:textId="438213F7" w:rsidR="00B75AE2" w:rsidRPr="00B75AE2" w:rsidRDefault="00B75AE2" w:rsidP="00B75AE2">
      <w:pPr>
        <w:pStyle w:val="p"/>
        <w:numPr>
          <w:ilvl w:val="0"/>
          <w:numId w:val="21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Developed and enforced ethical AI governance frameworks, ensuring compliance with Canadian and EU data standard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s</w:t>
      </w:r>
    </w:p>
    <w:p w14:paraId="7976D286" w14:textId="2B8569EE" w:rsidR="00B75AE2" w:rsidRPr="00B75AE2" w:rsidRDefault="00B75AE2" w:rsidP="00B75AE2">
      <w:pPr>
        <w:pStyle w:val="p"/>
        <w:numPr>
          <w:ilvl w:val="0"/>
          <w:numId w:val="21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Coached a cross-functional team in Scrum, accelerating deployment cycles through CI/CD optimization</w:t>
      </w:r>
    </w:p>
    <w:p w14:paraId="5E774C26" w14:textId="7044C970" w:rsidR="00B75AE2" w:rsidRPr="00B75AE2" w:rsidRDefault="00B75AE2" w:rsidP="00B75AE2">
      <w:pPr>
        <w:pStyle w:val="p"/>
        <w:numPr>
          <w:ilvl w:val="0"/>
          <w:numId w:val="21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Managed project risks, change requests, and stakeholder reporting throughout the project lifecycle</w:t>
      </w:r>
    </w:p>
    <w:p w14:paraId="2307B3BE" w14:textId="77777777" w:rsidR="00493B0B" w:rsidRDefault="00493B0B">
      <w:pPr>
        <w:pStyle w:val="p"/>
        <w:spacing w:line="240" w:lineRule="auto"/>
        <w:ind w:left="720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55450AD9" w14:textId="18603FC7" w:rsidR="00493B0B" w:rsidRDefault="00000000">
      <w:pPr>
        <w:pStyle w:val="p"/>
        <w:spacing w:line="240" w:lineRule="auto"/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Solutions Architect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br/>
      </w:r>
      <w:r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Globe Telecom</w:t>
      </w:r>
      <w:r w:rsidR="001C73B5"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 xml:space="preserve"> </w:t>
      </w:r>
      <w:r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| 2015–2023</w:t>
      </w:r>
    </w:p>
    <w:p w14:paraId="7DB110C0" w14:textId="77777777" w:rsidR="001C73B5" w:rsidRDefault="001C73B5" w:rsidP="0032486B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0C4B9304" w14:textId="6A9FBBEF" w:rsidR="00766B8E" w:rsidRDefault="001C73B5" w:rsidP="0032486B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Globe Telecom is one of the largest telecommunications companies in Southeast Asia, with a market cap of $5B and nearly 60 million subscribers (more than Rogers and Shaw combined)</w:t>
      </w:r>
    </w:p>
    <w:p w14:paraId="4B2CBBFC" w14:textId="77777777" w:rsidR="00B75AE2" w:rsidRPr="00B75AE2" w:rsidRDefault="00B75AE2" w:rsidP="00B75AE2">
      <w:pPr>
        <w:pStyle w:val="p"/>
        <w:numPr>
          <w:ilvl w:val="0"/>
          <w:numId w:val="22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Directed a $5M B2B Enterprise Modernization Program, integrating AWS machine learning for predictive maintenance and reducing network downtime by 22%.</w:t>
      </w:r>
    </w:p>
    <w:p w14:paraId="0E34A2CB" w14:textId="77777777" w:rsidR="00B75AE2" w:rsidRPr="00B75AE2" w:rsidRDefault="00B75AE2" w:rsidP="00B75AE2">
      <w:pPr>
        <w:pStyle w:val="p"/>
        <w:numPr>
          <w:ilvl w:val="0"/>
          <w:numId w:val="22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Led the delivery and migration of legacy systems to cloud infrastructure, achieving 99.95% uptime.</w:t>
      </w:r>
    </w:p>
    <w:p w14:paraId="1455FCF9" w14:textId="77777777" w:rsidR="00B75AE2" w:rsidRPr="00B75AE2" w:rsidRDefault="00B75AE2" w:rsidP="00B75AE2">
      <w:pPr>
        <w:pStyle w:val="p"/>
        <w:numPr>
          <w:ilvl w:val="0"/>
          <w:numId w:val="22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Managed the implementation of Salesforce Service Cloud and Microsoft Dynamics 365 for enterprise clients.</w:t>
      </w:r>
    </w:p>
    <w:p w14:paraId="41D68AEA" w14:textId="77777777" w:rsidR="00B75AE2" w:rsidRPr="00B75AE2" w:rsidRDefault="00B75AE2" w:rsidP="00B75AE2">
      <w:pPr>
        <w:pStyle w:val="p"/>
        <w:numPr>
          <w:ilvl w:val="0"/>
          <w:numId w:val="22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Oversaw project plans, resource allocation, and ensured alignment with business objectives.</w:t>
      </w:r>
    </w:p>
    <w:p w14:paraId="29937DCE" w14:textId="77777777" w:rsidR="00493B0B" w:rsidRDefault="00493B0B">
      <w:pPr>
        <w:pStyle w:val="p"/>
        <w:spacing w:line="240" w:lineRule="auto"/>
        <w:ind w:left="360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1A4E1337" w14:textId="7A0EF7B2" w:rsidR="00493B0B" w:rsidRDefault="00000000">
      <w:pPr>
        <w:pStyle w:val="p"/>
        <w:spacing w:line="240" w:lineRule="auto"/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IT Project Manager</w:t>
      </w: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br/>
      </w:r>
      <w:r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Huawei Technologies</w:t>
      </w:r>
      <w:r w:rsidR="001C73B5"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 xml:space="preserve"> </w:t>
      </w:r>
      <w:r>
        <w:rPr>
          <w:rFonts w:ascii="Verdana" w:eastAsia="Century Gothic" w:hAnsi="Verdana" w:cs="Century Gothic"/>
          <w:i/>
          <w:iCs/>
          <w:color w:val="000000" w:themeColor="text1"/>
          <w:sz w:val="22"/>
          <w:szCs w:val="22"/>
          <w:lang w:val="en-GB"/>
        </w:rPr>
        <w:t>| 2011–2014</w:t>
      </w:r>
    </w:p>
    <w:p w14:paraId="7EF4164C" w14:textId="77777777" w:rsidR="00B75AE2" w:rsidRDefault="00B75AE2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</w:p>
    <w:p w14:paraId="4043F47B" w14:textId="3D0B8B84" w:rsidR="00493B0B" w:rsidRDefault="00000000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</w:rPr>
        <w:t>Huawei is a multinational technology company that develops and manufactures a wide range of telecommunications, consumer electronics, and related products and services.</w:t>
      </w:r>
    </w:p>
    <w:p w14:paraId="0A07CB77" w14:textId="77777777" w:rsidR="00B75AE2" w:rsidRPr="00B75AE2" w:rsidRDefault="00B75AE2" w:rsidP="00B75AE2">
      <w:pPr>
        <w:pStyle w:val="p"/>
        <w:numPr>
          <w:ilvl w:val="0"/>
          <w:numId w:val="23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Delivered SMART Telecom’s VAS Transformation Project ahead of schedule, generating $1.2M in incremental revenue.</w:t>
      </w:r>
    </w:p>
    <w:p w14:paraId="681537F8" w14:textId="77777777" w:rsidR="00B75AE2" w:rsidRPr="00B75AE2" w:rsidRDefault="00B75AE2" w:rsidP="00B75AE2">
      <w:pPr>
        <w:pStyle w:val="p"/>
        <w:numPr>
          <w:ilvl w:val="0"/>
          <w:numId w:val="23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Designed and implemented fraud detection algorithms, reducing credit leakage by 18%.</w:t>
      </w:r>
    </w:p>
    <w:p w14:paraId="11111796" w14:textId="77777777" w:rsidR="00B75AE2" w:rsidRDefault="00B75AE2" w:rsidP="00B75AE2">
      <w:pPr>
        <w:pStyle w:val="p"/>
        <w:numPr>
          <w:ilvl w:val="0"/>
          <w:numId w:val="23"/>
        </w:numPr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  <w:r w:rsidRPr="00B75AE2"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  <w:t>Managed cross-disciplinary teams, project schedules, and client communications to ensure project success.</w:t>
      </w:r>
    </w:p>
    <w:p w14:paraId="74DC6E4A" w14:textId="77777777" w:rsidR="00B75AE2" w:rsidRPr="00B75AE2" w:rsidRDefault="00B75AE2" w:rsidP="00B75AE2">
      <w:pPr>
        <w:pStyle w:val="p"/>
        <w:ind w:left="360"/>
        <w:rPr>
          <w:rFonts w:ascii="Verdana" w:eastAsia="Century Gothic" w:hAnsi="Verdana" w:cs="Century Gothic"/>
          <w:color w:val="000000" w:themeColor="text1"/>
          <w:sz w:val="22"/>
          <w:szCs w:val="22"/>
          <w:lang w:val="en-PH"/>
        </w:rPr>
      </w:pPr>
    </w:p>
    <w:p w14:paraId="6DD92104" w14:textId="42F3D9A2" w:rsidR="00B75AE2" w:rsidRPr="0030242D" w:rsidRDefault="00B75AE2" w:rsidP="00B75AE2">
      <w:pPr>
        <w:pStyle w:val="p"/>
        <w:pBdr>
          <w:bottom w:val="single" w:sz="4" w:space="1" w:color="auto"/>
        </w:pBdr>
        <w:spacing w:line="240" w:lineRule="auto"/>
        <w:rPr>
          <w:rFonts w:ascii="Verdana" w:eastAsia="Century Gothic" w:hAnsi="Verdana" w:cs="Century Gothic"/>
          <w:b/>
          <w:bCs/>
          <w:smallCaps/>
          <w:color w:val="215868" w:themeColor="accent5" w:themeShade="80"/>
          <w:lang w:val="en-GB"/>
        </w:rPr>
      </w:pPr>
      <w:r>
        <w:rPr>
          <w:rFonts w:ascii="Verdana" w:eastAsia="Century Gothic" w:hAnsi="Verdana" w:cs="Century Gothic"/>
          <w:b/>
          <w:bCs/>
          <w:smallCaps/>
          <w:color w:val="215868" w:themeColor="accent5" w:themeShade="80"/>
          <w:lang w:val="en-GB"/>
        </w:rPr>
        <w:t>Industry Experience</w:t>
      </w:r>
    </w:p>
    <w:p w14:paraId="3357B527" w14:textId="77777777" w:rsidR="00B75AE2" w:rsidRDefault="00B75AE2" w:rsidP="0000331E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27CA32EF" w14:textId="15B3F200" w:rsidR="00B75AE2" w:rsidRPr="00B75AE2" w:rsidRDefault="00B75AE2" w:rsidP="0000331E">
      <w:pPr>
        <w:pStyle w:val="p"/>
        <w:spacing w:line="240" w:lineRule="auto"/>
        <w:rPr>
          <w:rFonts w:ascii="Verdana" w:eastAsia="Century Gothic" w:hAnsi="Verdana" w:cs="Century Gothic"/>
          <w:iCs/>
          <w:color w:val="000000" w:themeColor="text1"/>
          <w:sz w:val="22"/>
          <w:szCs w:val="22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 xml:space="preserve">Finance, Insurance, ATM/Switch, Mainframe, Shipping/Logistics, Maritime, Supply Chain, Telecom, eProcurement, Facilities Management, Payment Systems, </w:t>
      </w:r>
    </w:p>
    <w:p w14:paraId="4E8809B8" w14:textId="77777777" w:rsidR="00493B0B" w:rsidRDefault="00493B0B">
      <w:pPr>
        <w:pStyle w:val="p"/>
        <w:spacing w:line="240" w:lineRule="auto"/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</w:pPr>
    </w:p>
    <w:p w14:paraId="53E9BD39" w14:textId="77777777" w:rsidR="00493B0B" w:rsidRDefault="00000000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b/>
          <w:bCs/>
          <w:color w:val="000000" w:themeColor="text1"/>
          <w:sz w:val="22"/>
          <w:szCs w:val="22"/>
          <w:lang w:val="en-GB"/>
        </w:rPr>
        <w:t>CERTIFICATIONS</w:t>
      </w:r>
    </w:p>
    <w:p w14:paraId="490D0454" w14:textId="77777777" w:rsidR="00493B0B" w:rsidRDefault="00000000">
      <w:pPr>
        <w:pStyle w:val="p"/>
        <w:numPr>
          <w:ilvl w:val="0"/>
          <w:numId w:val="8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AWS Certified Solutions Architect (2023)</w:t>
      </w:r>
    </w:p>
    <w:p w14:paraId="136BF571" w14:textId="77777777" w:rsidR="00493B0B" w:rsidRDefault="00000000">
      <w:pPr>
        <w:pStyle w:val="p"/>
        <w:numPr>
          <w:ilvl w:val="0"/>
          <w:numId w:val="8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Certified Information Systems Security Professional (CISSP)</w:t>
      </w:r>
    </w:p>
    <w:p w14:paraId="2FB3AB3F" w14:textId="77777777" w:rsidR="00493B0B" w:rsidRDefault="00000000">
      <w:pPr>
        <w:pStyle w:val="p"/>
        <w:numPr>
          <w:ilvl w:val="0"/>
          <w:numId w:val="8"/>
        </w:numPr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  <w:r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  <w:t>Project Management Professional (PMP)</w:t>
      </w:r>
    </w:p>
    <w:p w14:paraId="1ABD5666" w14:textId="77777777" w:rsidR="00493B0B" w:rsidRDefault="00493B0B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  <w:lang w:val="en-GB"/>
        </w:rPr>
      </w:pPr>
    </w:p>
    <w:p w14:paraId="18E58C2A" w14:textId="77777777" w:rsidR="00493B0B" w:rsidRDefault="00493B0B">
      <w:pPr>
        <w:pStyle w:val="p"/>
        <w:spacing w:line="240" w:lineRule="auto"/>
        <w:rPr>
          <w:rFonts w:ascii="Verdana" w:eastAsia="Century Gothic" w:hAnsi="Verdana" w:cs="Century Gothic"/>
          <w:color w:val="000000" w:themeColor="text1"/>
          <w:sz w:val="22"/>
          <w:szCs w:val="22"/>
        </w:rPr>
      </w:pPr>
    </w:p>
    <w:sectPr w:rsidR="00493B0B" w:rsidSect="00B75AE2">
      <w:footerReference w:type="even" r:id="rId7"/>
      <w:footerReference w:type="default" r:id="rId8"/>
      <w:footerReference w:type="first" r:id="rId9"/>
      <w:pgSz w:w="12240" w:h="15840"/>
      <w:pgMar w:top="720" w:right="720" w:bottom="720" w:left="720" w:header="0" w:footer="104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B80F3C" w14:textId="77777777" w:rsidR="00D00BE0" w:rsidRDefault="00D00BE0">
      <w:pPr>
        <w:spacing w:line="240" w:lineRule="auto"/>
      </w:pPr>
      <w:r>
        <w:separator/>
      </w:r>
    </w:p>
  </w:endnote>
  <w:endnote w:type="continuationSeparator" w:id="0">
    <w:p w14:paraId="065EAEDC" w14:textId="77777777" w:rsidR="00D00BE0" w:rsidRDefault="00D00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  <w:embedRegular r:id="rId1" w:fontKey="{DD7A991F-65C4-4305-8CB5-A6AA0772E3D9}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2" w:fontKey="{BAE33AB3-1B18-4346-BC2F-C49A761AAB4F}"/>
    <w:embedItalic r:id="rId3" w:fontKey="{6E9E1374-4E28-45EF-A020-0DC07AE5EFF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7593F771-096B-45AF-9EF3-02F70EA08E46}"/>
    <w:embedBold r:id="rId5" w:fontKey="{81D934F4-2347-4E73-87C0-DA5715F0EE86}"/>
    <w:embedItalic r:id="rId6" w:fontKey="{86E9A782-EAC2-4E23-AE44-03672D2B866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DA216BCC-D68C-4C55-9BD7-3E88C5785191}"/>
    <w:embedBold r:id="rId8" w:fontKey="{19F8B3FC-1898-4E83-8C70-DA9C1C8A1616}"/>
    <w:embedItalic r:id="rId9" w:fontKey="{8EA37994-F41F-4F14-B244-44E6A3D785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253B4" w14:textId="77777777" w:rsidR="00493B0B" w:rsidRDefault="00493B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14BB8" w14:textId="77777777" w:rsidR="00493B0B" w:rsidRDefault="00000000">
    <w:pPr>
      <w:pStyle w:val="Footer"/>
      <w:jc w:val="right"/>
      <w:rPr>
        <w:rFonts w:ascii="Verdana" w:hAnsi="Verdana"/>
        <w:i/>
        <w:iCs/>
        <w:sz w:val="16"/>
        <w:szCs w:val="16"/>
      </w:rPr>
    </w:pPr>
    <w:r>
      <w:rPr>
        <w:rFonts w:ascii="Verdana" w:hAnsi="Verdana"/>
        <w:i/>
        <w:iCs/>
        <w:sz w:val="16"/>
        <w:szCs w:val="16"/>
      </w:rPr>
      <w:t xml:space="preserve">Page </w:t>
    </w:r>
    <w:r>
      <w:rPr>
        <w:rFonts w:ascii="Verdana" w:hAnsi="Verdana"/>
        <w:i/>
        <w:iCs/>
        <w:sz w:val="16"/>
        <w:szCs w:val="16"/>
      </w:rPr>
      <w:fldChar w:fldCharType="begin"/>
    </w:r>
    <w:r>
      <w:rPr>
        <w:rFonts w:ascii="Verdana" w:hAnsi="Verdana"/>
        <w:i/>
        <w:iCs/>
        <w:sz w:val="16"/>
        <w:szCs w:val="16"/>
      </w:rPr>
      <w:instrText xml:space="preserve"> PAGE </w:instrText>
    </w:r>
    <w:r>
      <w:rPr>
        <w:rFonts w:ascii="Verdana" w:hAnsi="Verdana"/>
        <w:i/>
        <w:iCs/>
        <w:sz w:val="16"/>
        <w:szCs w:val="16"/>
      </w:rPr>
      <w:fldChar w:fldCharType="separate"/>
    </w:r>
    <w:r>
      <w:rPr>
        <w:rFonts w:ascii="Verdana" w:hAnsi="Verdana"/>
        <w:i/>
        <w:iCs/>
        <w:sz w:val="16"/>
        <w:szCs w:val="16"/>
      </w:rPr>
      <w:t>3</w:t>
    </w:r>
    <w:r>
      <w:rPr>
        <w:rFonts w:ascii="Verdana" w:hAnsi="Verdana"/>
        <w:i/>
        <w:iCs/>
        <w:sz w:val="16"/>
        <w:szCs w:val="16"/>
      </w:rPr>
      <w:fldChar w:fldCharType="end"/>
    </w:r>
    <w:r>
      <w:rPr>
        <w:rFonts w:ascii="Verdana" w:hAnsi="Verdana"/>
        <w:i/>
        <w:iCs/>
        <w:sz w:val="16"/>
        <w:szCs w:val="16"/>
      </w:rPr>
      <w:t xml:space="preserve"> of </w:t>
    </w:r>
    <w:r>
      <w:rPr>
        <w:rFonts w:ascii="Verdana" w:hAnsi="Verdana"/>
        <w:i/>
        <w:iCs/>
        <w:sz w:val="16"/>
        <w:szCs w:val="16"/>
      </w:rPr>
      <w:fldChar w:fldCharType="begin"/>
    </w:r>
    <w:r>
      <w:rPr>
        <w:rFonts w:ascii="Verdana" w:hAnsi="Verdana"/>
        <w:i/>
        <w:iCs/>
        <w:sz w:val="16"/>
        <w:szCs w:val="16"/>
      </w:rPr>
      <w:instrText xml:space="preserve"> NUMPAGES </w:instrText>
    </w:r>
    <w:r>
      <w:rPr>
        <w:rFonts w:ascii="Verdana" w:hAnsi="Verdana"/>
        <w:i/>
        <w:iCs/>
        <w:sz w:val="16"/>
        <w:szCs w:val="16"/>
      </w:rPr>
      <w:fldChar w:fldCharType="separate"/>
    </w:r>
    <w:r>
      <w:rPr>
        <w:rFonts w:ascii="Verdana" w:hAnsi="Verdana"/>
        <w:i/>
        <w:iCs/>
        <w:sz w:val="16"/>
        <w:szCs w:val="16"/>
      </w:rPr>
      <w:t>3</w:t>
    </w:r>
    <w:r>
      <w:rPr>
        <w:rFonts w:ascii="Verdana" w:hAnsi="Verdana"/>
        <w:i/>
        <w:iCs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7B73D" w14:textId="77777777" w:rsidR="00493B0B" w:rsidRDefault="00000000">
    <w:pPr>
      <w:pStyle w:val="Footer"/>
      <w:jc w:val="right"/>
      <w:rPr>
        <w:rFonts w:ascii="Verdana" w:hAnsi="Verdana"/>
        <w:i/>
        <w:iCs/>
        <w:sz w:val="16"/>
        <w:szCs w:val="16"/>
      </w:rPr>
    </w:pPr>
    <w:r>
      <w:rPr>
        <w:rFonts w:ascii="Verdana" w:hAnsi="Verdana"/>
        <w:i/>
        <w:iCs/>
        <w:sz w:val="16"/>
        <w:szCs w:val="16"/>
      </w:rPr>
      <w:t xml:space="preserve">Page </w:t>
    </w:r>
    <w:bookmarkStart w:id="0" w:name="PageNumWizard_FOOTER_Default_Page_Style2"/>
    <w:r>
      <w:rPr>
        <w:rFonts w:ascii="Verdana" w:hAnsi="Verdana"/>
        <w:i/>
        <w:iCs/>
        <w:sz w:val="16"/>
        <w:szCs w:val="16"/>
      </w:rPr>
      <w:fldChar w:fldCharType="begin"/>
    </w:r>
    <w:r>
      <w:rPr>
        <w:rFonts w:ascii="Verdana" w:hAnsi="Verdana"/>
        <w:i/>
        <w:iCs/>
        <w:sz w:val="16"/>
        <w:szCs w:val="16"/>
      </w:rPr>
      <w:instrText xml:space="preserve"> PAGE </w:instrText>
    </w:r>
    <w:r>
      <w:rPr>
        <w:rFonts w:ascii="Verdana" w:hAnsi="Verdana"/>
        <w:i/>
        <w:iCs/>
        <w:sz w:val="16"/>
        <w:szCs w:val="16"/>
      </w:rPr>
      <w:fldChar w:fldCharType="separate"/>
    </w:r>
    <w:r>
      <w:rPr>
        <w:rFonts w:ascii="Verdana" w:hAnsi="Verdana"/>
        <w:i/>
        <w:iCs/>
        <w:sz w:val="16"/>
        <w:szCs w:val="16"/>
      </w:rPr>
      <w:t>3</w:t>
    </w:r>
    <w:r>
      <w:rPr>
        <w:rFonts w:ascii="Verdana" w:hAnsi="Verdana"/>
        <w:i/>
        <w:iCs/>
        <w:sz w:val="16"/>
        <w:szCs w:val="16"/>
      </w:rPr>
      <w:fldChar w:fldCharType="end"/>
    </w:r>
    <w:r>
      <w:rPr>
        <w:rFonts w:ascii="Verdana" w:hAnsi="Verdana"/>
        <w:i/>
        <w:iCs/>
        <w:sz w:val="16"/>
        <w:szCs w:val="16"/>
      </w:rPr>
      <w:t xml:space="preserve"> of </w:t>
    </w:r>
    <w:r>
      <w:rPr>
        <w:rFonts w:ascii="Verdana" w:hAnsi="Verdana"/>
        <w:i/>
        <w:iCs/>
        <w:sz w:val="16"/>
        <w:szCs w:val="16"/>
      </w:rPr>
      <w:fldChar w:fldCharType="begin"/>
    </w:r>
    <w:r>
      <w:rPr>
        <w:rFonts w:ascii="Verdana" w:hAnsi="Verdana"/>
        <w:i/>
        <w:iCs/>
        <w:sz w:val="16"/>
        <w:szCs w:val="16"/>
      </w:rPr>
      <w:instrText xml:space="preserve"> NUMPAGES </w:instrText>
    </w:r>
    <w:r>
      <w:rPr>
        <w:rFonts w:ascii="Verdana" w:hAnsi="Verdana"/>
        <w:i/>
        <w:iCs/>
        <w:sz w:val="16"/>
        <w:szCs w:val="16"/>
      </w:rPr>
      <w:fldChar w:fldCharType="separate"/>
    </w:r>
    <w:r>
      <w:rPr>
        <w:rFonts w:ascii="Verdana" w:hAnsi="Verdana"/>
        <w:i/>
        <w:iCs/>
        <w:sz w:val="16"/>
        <w:szCs w:val="16"/>
      </w:rPr>
      <w:t>3</w:t>
    </w:r>
    <w:r>
      <w:rPr>
        <w:rFonts w:ascii="Verdana" w:hAnsi="Verdana"/>
        <w:i/>
        <w:iCs/>
        <w:sz w:val="16"/>
        <w:szCs w:val="16"/>
      </w:rPr>
      <w:fldChar w:fldCharType="end"/>
    </w:r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442F9E" w14:textId="77777777" w:rsidR="00D00BE0" w:rsidRDefault="00D00BE0">
      <w:pPr>
        <w:spacing w:line="240" w:lineRule="auto"/>
      </w:pPr>
      <w:r>
        <w:separator/>
      </w:r>
    </w:p>
  </w:footnote>
  <w:footnote w:type="continuationSeparator" w:id="0">
    <w:p w14:paraId="4F8D4B44" w14:textId="77777777" w:rsidR="00D00BE0" w:rsidRDefault="00D00B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</w:rPr>
    </w:lvl>
  </w:abstractNum>
  <w:abstractNum w:abstractNumId="7" w15:restartNumberingAfterBreak="0">
    <w:nsid w:val="0C96146B"/>
    <w:multiLevelType w:val="multilevel"/>
    <w:tmpl w:val="EAD8FBC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2516832"/>
    <w:multiLevelType w:val="multilevel"/>
    <w:tmpl w:val="BB808F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FA77BC"/>
    <w:multiLevelType w:val="hybridMultilevel"/>
    <w:tmpl w:val="80A60624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71107E"/>
    <w:multiLevelType w:val="multilevel"/>
    <w:tmpl w:val="C66E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F7B430F"/>
    <w:multiLevelType w:val="multilevel"/>
    <w:tmpl w:val="A068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2" w15:restartNumberingAfterBreak="0">
    <w:nsid w:val="3F113483"/>
    <w:multiLevelType w:val="multilevel"/>
    <w:tmpl w:val="88267F6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9476A6D"/>
    <w:multiLevelType w:val="multilevel"/>
    <w:tmpl w:val="60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4" w15:restartNumberingAfterBreak="0">
    <w:nsid w:val="526B127F"/>
    <w:multiLevelType w:val="multilevel"/>
    <w:tmpl w:val="9A8A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 w15:restartNumberingAfterBreak="0">
    <w:nsid w:val="55346476"/>
    <w:multiLevelType w:val="multilevel"/>
    <w:tmpl w:val="91BE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 w15:restartNumberingAfterBreak="0">
    <w:nsid w:val="5AB765A6"/>
    <w:multiLevelType w:val="multilevel"/>
    <w:tmpl w:val="CA90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 w15:restartNumberingAfterBreak="0">
    <w:nsid w:val="5B005BD2"/>
    <w:multiLevelType w:val="multilevel"/>
    <w:tmpl w:val="ACA4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2448A0"/>
    <w:multiLevelType w:val="multilevel"/>
    <w:tmpl w:val="BB808F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2364AF0"/>
    <w:multiLevelType w:val="multilevel"/>
    <w:tmpl w:val="4B18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888400B"/>
    <w:multiLevelType w:val="multilevel"/>
    <w:tmpl w:val="2B80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2A3F41"/>
    <w:multiLevelType w:val="multilevel"/>
    <w:tmpl w:val="B30A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2" w15:restartNumberingAfterBreak="0">
    <w:nsid w:val="7B51334F"/>
    <w:multiLevelType w:val="multilevel"/>
    <w:tmpl w:val="2C2E54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227716921">
    <w:abstractNumId w:val="7"/>
  </w:num>
  <w:num w:numId="2" w16cid:durableId="1113137919">
    <w:abstractNumId w:val="12"/>
  </w:num>
  <w:num w:numId="3" w16cid:durableId="1044335081">
    <w:abstractNumId w:val="18"/>
  </w:num>
  <w:num w:numId="4" w16cid:durableId="1229537219">
    <w:abstractNumId w:val="16"/>
  </w:num>
  <w:num w:numId="5" w16cid:durableId="406652816">
    <w:abstractNumId w:val="11"/>
  </w:num>
  <w:num w:numId="6" w16cid:durableId="453796800">
    <w:abstractNumId w:val="14"/>
  </w:num>
  <w:num w:numId="7" w16cid:durableId="1095983413">
    <w:abstractNumId w:val="21"/>
  </w:num>
  <w:num w:numId="8" w16cid:durableId="1771702147">
    <w:abstractNumId w:val="15"/>
  </w:num>
  <w:num w:numId="9" w16cid:durableId="45492488">
    <w:abstractNumId w:val="13"/>
  </w:num>
  <w:num w:numId="10" w16cid:durableId="1612590803">
    <w:abstractNumId w:val="20"/>
  </w:num>
  <w:num w:numId="11" w16cid:durableId="1975212485">
    <w:abstractNumId w:val="22"/>
  </w:num>
  <w:num w:numId="12" w16cid:durableId="14593731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84527774">
    <w:abstractNumId w:val="1"/>
  </w:num>
  <w:num w:numId="14" w16cid:durableId="2064408021">
    <w:abstractNumId w:val="3"/>
  </w:num>
  <w:num w:numId="15" w16cid:durableId="1663196082">
    <w:abstractNumId w:val="2"/>
  </w:num>
  <w:num w:numId="16" w16cid:durableId="306321578">
    <w:abstractNumId w:val="5"/>
  </w:num>
  <w:num w:numId="17" w16cid:durableId="1547722219">
    <w:abstractNumId w:val="6"/>
  </w:num>
  <w:num w:numId="18" w16cid:durableId="1592084093">
    <w:abstractNumId w:val="4"/>
  </w:num>
  <w:num w:numId="19" w16cid:durableId="790244822">
    <w:abstractNumId w:val="9"/>
  </w:num>
  <w:num w:numId="20" w16cid:durableId="1641183930">
    <w:abstractNumId w:val="8"/>
  </w:num>
  <w:num w:numId="21" w16cid:durableId="1608153740">
    <w:abstractNumId w:val="10"/>
  </w:num>
  <w:num w:numId="22" w16cid:durableId="1361707402">
    <w:abstractNumId w:val="17"/>
  </w:num>
  <w:num w:numId="23" w16cid:durableId="15348059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0B"/>
    <w:rsid w:val="0000331E"/>
    <w:rsid w:val="000D00E5"/>
    <w:rsid w:val="00192DF3"/>
    <w:rsid w:val="001A1D28"/>
    <w:rsid w:val="001C73B5"/>
    <w:rsid w:val="002F00C3"/>
    <w:rsid w:val="0030242D"/>
    <w:rsid w:val="0032486B"/>
    <w:rsid w:val="004935FD"/>
    <w:rsid w:val="00493B0B"/>
    <w:rsid w:val="00576200"/>
    <w:rsid w:val="0061293C"/>
    <w:rsid w:val="006F7B30"/>
    <w:rsid w:val="00766B8E"/>
    <w:rsid w:val="007F79F1"/>
    <w:rsid w:val="008C4018"/>
    <w:rsid w:val="00925BD7"/>
    <w:rsid w:val="00B75AE2"/>
    <w:rsid w:val="00CD5074"/>
    <w:rsid w:val="00D00BE0"/>
    <w:rsid w:val="00DF48CE"/>
    <w:rsid w:val="00E44D37"/>
    <w:rsid w:val="00E77FE8"/>
    <w:rsid w:val="00F3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2578"/>
  <w15:docId w15:val="{BF110211-AF91-42A5-98F1-14745452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span">
    <w:name w:val="span"/>
    <w:basedOn w:val="DefaultParagraphFont"/>
    <w:qFormat/>
    <w:rPr>
      <w:position w:val="0"/>
      <w:sz w:val="24"/>
      <w:szCs w:val="24"/>
      <w:vertAlign w:val="baseline"/>
    </w:rPr>
  </w:style>
  <w:style w:type="character" w:customStyle="1" w:styleId="cntcsptrcntcsptr">
    <w:name w:val="cntcsptr + cntcsptr"/>
    <w:basedOn w:val="DefaultParagraphFont"/>
    <w:qFormat/>
    <w:rPr>
      <w:vanish/>
    </w:rPr>
  </w:style>
  <w:style w:type="character" w:customStyle="1" w:styleId="singlecolumnspanpaddedlinenth-child1">
    <w:name w:val="singlecolumn_span_paddedline_nth-child(1)"/>
    <w:basedOn w:val="DefaultParagraphFont"/>
    <w:qFormat/>
  </w:style>
  <w:style w:type="character" w:styleId="Hyperlink">
    <w:name w:val="Hyperlink"/>
    <w:basedOn w:val="DefaultParagraphFont"/>
    <w:uiPriority w:val="99"/>
    <w:unhideWhenUsed/>
    <w:rsid w:val="009653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653CA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divdocument">
    <w:name w:val="div_document"/>
    <w:basedOn w:val="Normal"/>
    <w:qFormat/>
    <w:pPr>
      <w:spacing w:line="320" w:lineRule="atLeast"/>
    </w:pPr>
    <w:rPr>
      <w:color w:val="787878"/>
    </w:rPr>
  </w:style>
  <w:style w:type="paragraph" w:customStyle="1" w:styleId="divdocumentdivname-sec">
    <w:name w:val="div_document_div_name-sec"/>
    <w:basedOn w:val="Normal"/>
    <w:qFormat/>
  </w:style>
  <w:style w:type="paragraph" w:customStyle="1" w:styleId="divdocumentdivparagraph">
    <w:name w:val="div_document_div_paragraph"/>
    <w:basedOn w:val="Normal"/>
    <w:qFormat/>
  </w:style>
  <w:style w:type="paragraph" w:customStyle="1" w:styleId="divname">
    <w:name w:val="div_name"/>
    <w:basedOn w:val="div"/>
    <w:qFormat/>
    <w:pPr>
      <w:spacing w:line="820" w:lineRule="atLeast"/>
    </w:pPr>
    <w:rPr>
      <w:b/>
      <w:bCs/>
      <w:color w:val="333333"/>
      <w:sz w:val="62"/>
      <w:szCs w:val="62"/>
    </w:rPr>
  </w:style>
  <w:style w:type="paragraph" w:customStyle="1" w:styleId="div">
    <w:name w:val="div"/>
    <w:basedOn w:val="Normal"/>
    <w:qFormat/>
  </w:style>
  <w:style w:type="paragraph" w:customStyle="1" w:styleId="divdocumentdivSECTIONCNTC">
    <w:name w:val="div_document_div_SECTION_CNTC"/>
    <w:basedOn w:val="Normal"/>
    <w:qFormat/>
  </w:style>
  <w:style w:type="paragraph" w:customStyle="1" w:styleId="divaddress">
    <w:name w:val="div_address"/>
    <w:basedOn w:val="div"/>
    <w:qFormat/>
    <w:pPr>
      <w:spacing w:line="420" w:lineRule="atLeast"/>
    </w:pPr>
    <w:rPr>
      <w:sz w:val="22"/>
      <w:szCs w:val="22"/>
    </w:rPr>
  </w:style>
  <w:style w:type="paragraph" w:customStyle="1" w:styleId="documentSECTIONCNTCsectionnotbtnlnk">
    <w:name w:val="document_SECTION_CNTC + section_not(.btnlnk)"/>
    <w:basedOn w:val="Normal"/>
    <w:qFormat/>
  </w:style>
  <w:style w:type="paragraph" w:customStyle="1" w:styleId="divdocumentdivheading">
    <w:name w:val="div_document_div_heading"/>
    <w:basedOn w:val="Normal"/>
    <w:qFormat/>
  </w:style>
  <w:style w:type="paragraph" w:customStyle="1" w:styleId="divdocumentdivsectiontitle">
    <w:name w:val="div_document_div_sectiontitle"/>
    <w:basedOn w:val="Normal"/>
    <w:qFormat/>
    <w:rPr>
      <w:color w:val="333333"/>
    </w:rPr>
  </w:style>
  <w:style w:type="paragraph" w:customStyle="1" w:styleId="divdocumentsinglecolumn">
    <w:name w:val="div_document_singlecolumn"/>
    <w:basedOn w:val="Normal"/>
    <w:qFormat/>
  </w:style>
  <w:style w:type="paragraph" w:customStyle="1" w:styleId="p">
    <w:name w:val="p"/>
    <w:basedOn w:val="Normal"/>
    <w:qFormat/>
  </w:style>
  <w:style w:type="paragraph" w:customStyle="1" w:styleId="divdocumentsection">
    <w:name w:val="div_document_section"/>
    <w:basedOn w:val="Normal"/>
    <w:qFormat/>
  </w:style>
  <w:style w:type="paragraph" w:customStyle="1" w:styleId="divdocumentulli">
    <w:name w:val="div_document_ul_li"/>
    <w:basedOn w:val="Normal"/>
    <w:qFormat/>
  </w:style>
  <w:style w:type="paragraph" w:customStyle="1" w:styleId="spanpaddedline">
    <w:name w:val="span_paddedline"/>
    <w:basedOn w:val="spanParagraph"/>
    <w:qFormat/>
  </w:style>
  <w:style w:type="paragraph" w:customStyle="1" w:styleId="spanParagraph">
    <w:name w:val="span Paragraph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5129"/>
        <w:tab w:val="right" w:pos="10258"/>
      </w:tabs>
    </w:pPr>
  </w:style>
  <w:style w:type="paragraph" w:styleId="Footer">
    <w:name w:val="footer"/>
    <w:basedOn w:val="HeaderandFooter"/>
  </w:style>
  <w:style w:type="table" w:customStyle="1" w:styleId="divdocumenttable">
    <w:name w:val="div_document_table"/>
    <w:basedOn w:val="TableNormal"/>
    <w:tblPr/>
  </w:style>
  <w:style w:type="paragraph" w:styleId="ListParagraph">
    <w:name w:val="List Paragraph"/>
    <w:basedOn w:val="Normal"/>
    <w:uiPriority w:val="34"/>
    <w:qFormat/>
    <w:rsid w:val="0032486B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semiHidden/>
    <w:unhideWhenUsed/>
    <w:rsid w:val="0000331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331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</a:majorFont>
      <a:minorFont>
        <a:latin typeface="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>
          <a:prstDash val="solid"/>
        </a:ln>
        <a:ln w="25400">
          <a:prstDash val="solid"/>
        </a:ln>
        <a:ln w="3810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Albie Mark Salvador</vt:lpstr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Albie Mark Salvador</dc:title>
  <dc:subject/>
  <dc:creator>Albie Mark Salvador</dc:creator>
  <dc:description/>
  <cp:lastModifiedBy>1520</cp:lastModifiedBy>
  <cp:revision>6</cp:revision>
  <cp:lastPrinted>2025-05-21T20:57:00Z</cp:lastPrinted>
  <dcterms:created xsi:type="dcterms:W3CDTF">2025-07-05T18:22:00Z</dcterms:created>
  <dcterms:modified xsi:type="dcterms:W3CDTF">2025-07-05T19:29:00Z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1ea3187f-36b4-469f-bafe-ddb6cefd3fc6</vt:lpwstr>
  </property>
  <property fmtid="{D5CDD505-2E9C-101B-9397-08002B2CF9AE}" pid="3" name="x1ye=0">
    <vt:lpwstr>TFcAAB+LCAAAAAAABAAUmkV261AQBRekgZiGIouZNRMzs1b/86c5jq3Xr/t2lRP890NwjCN4lqZhHsJhnuVhludgXuAxCsPwSTxpYXnnK2+SUnpkLA8FBGgZy8BwGlu8N/V+o3Lg2lH86njOKlMHG2+P2sa8wcvzwje9MwvqZ/8Bk9Ko5zKQFx73rx33sjNyhSD/NUTZHAtHMF3fhfO1sEXlu4JP0fhPlMjGU4tU9CWKexm8M0vjMxdyayZyOtn</vt:lpwstr>
  </property>
  <property fmtid="{D5CDD505-2E9C-101B-9397-08002B2CF9AE}" pid="4" name="x1ye=1">
    <vt:lpwstr>H/K18KXhK8puHQToEcwgc9sVAbzK/VynfficHF5L9G/cTezujC/dgQokXjHcDCgBQTuU5HrhK21Lgz3LemGj803/b1I1q30oSjRvAzaJwwsLj6cmv5/5BIV06+xmsKrLPovhjPfxkilqfHx5HdkKqLgM0X/4hCONjKvnRXGsyJJ6CahTM03PaDIqj2bECf8ALwjSMnNmw0SKCk9nHGfw3CcYyJXQysFA+syOTN2qjAFC605+M0ho72IvnAz+2I2</vt:lpwstr>
  </property>
  <property fmtid="{D5CDD505-2E9C-101B-9397-08002B2CF9AE}" pid="5" name="x1ye=10">
    <vt:lpwstr>5JE9JCNuzjg7ran3ieCzuoorLkjxzSJ8vyIVb8KlrEN02WmiEfPSXsDLLZUqtw8r8fTaWZH8mvnpjGttApjj4ydP6WUA2mOx8412XMJ3eFl1T8LWRDmF2XFyuyWRnUAO5JXM+6IzxlFNZyMmy37whMiQLl9Ryuol7ENs6pEtY81dJozmUDa9yTop/qalWEj7fs2e8hXf6ChTUvKWaG4+UYxUJnS0gI8nhoeAhA79lZe9dcNHRbogzUvEwHCb/5l</vt:lpwstr>
  </property>
  <property fmtid="{D5CDD505-2E9C-101B-9397-08002B2CF9AE}" pid="6" name="x1ye=11">
    <vt:lpwstr>Nunz9yArkwmel1X/6+D1gneSfqaQkG/9j8aLS5wtSYkSv4GE+6cKZSadOTxgaSSr2nVrLb0O5uxAH1CECS+sVAz6inAQCIWaL01/0t5QmVFl4V3KLjIH2gwgbNiipsvYr5s1SKQTlMdmN7vJXQ5W1sFcctQjs4r1fVHpzXUFzewDkgO2iZlBsFMjMxmsPY1LKgQoMu03BHT4GYhJTpKhlEVPViM74/pL8JfOKzgvGb51XvIXJnFbxUCP3H2jrDY</vt:lpwstr>
  </property>
  <property fmtid="{D5CDD505-2E9C-101B-9397-08002B2CF9AE}" pid="7" name="x1ye=12">
    <vt:lpwstr>n4eYCcGEOfTgtqYP+bw7o/i3CCodFhfdMXqDg+Tf1mYZgAOeQ89SSZwHE2/GAOkzhDNDIPs9oCiOP6TUNSM8mIyFdOP3+Qe4xTRQUaXsEKUsjNUb+MP9YW7ona5pZpmmuYye/gqqwAzseznxzi3G/kPQ5ZW6DPSpnzUzAP9pFYIfJ8SlvszQ3WPrVwzu4E/AMC7c4N4npEFIh1ILFYdcYHUjxVdGI1HcRJRm0S1xoCCKcHZ9U9Z2p5iCYXRSVjP</vt:lpwstr>
  </property>
  <property fmtid="{D5CDD505-2E9C-101B-9397-08002B2CF9AE}" pid="8" name="x1ye=13">
    <vt:lpwstr>/pr/ImVugqrB7z8JPlf3iV/BQF/7F1AS141enQnbtgB/REoVa8qDTmIq37V/4RZ7aCii1RGja7DrLJMmoQaORZbUIevpP0aMwa6+rCEj4XU07N3YKJ+njEdzTe+dOzAxhT8aB9JN9jfJT0BHhoGwbctHp5So3HnhdVriDXkInzpq3R9mSLgZ5dtzFE5Mqt/T8/bl88ZecER/vX1wnM3vPj6dO2zqikxcLY8Y7TXOqPjO2gm+kcxOnsjyGj3aO1T</vt:lpwstr>
  </property>
  <property fmtid="{D5CDD505-2E9C-101B-9397-08002B2CF9AE}" pid="9" name="x1ye=14">
    <vt:lpwstr>m5fCNwP+dBf2Ux/NFXy4qNmsh28PLum4qAQ7ogw876Ute1P3b0cHRuJQD2xE6ezaVs0gL+b7ijgDczfDwiiSGRWzA77S9/U748Obg3tTy7S+jA4UW/ncZGmw9VLQPA2WL/pvYQqSR66wgu0wh3ISglYQrVuNvPXeLvzDyCWCrRNIzyO8rHcJdkbEVZ4gUy1fMT+LSy2onzvX5ZUOYG+FdczNeYhO0c1jBI83n4BV19NwGrmedAQ3MFCt5r2Aphs</vt:lpwstr>
  </property>
  <property fmtid="{D5CDD505-2E9C-101B-9397-08002B2CF9AE}" pid="10" name="x1ye=15">
    <vt:lpwstr>sBlIgyt145RS+ClS0Qm9OcKUvZGzvSdukTWBjNiwXpvAh9dv6STZiGJJE1y00DIUTJ9b3WH2zDe00vlVrIE/+YLtRRLU1OWyqxN+JH5oMAhfz3fZSNqSpbvfJBC4gMysllW7Z3Be0zplp5zO+MTbV7+y6extJRj9Ld4eZfu/C5Tu/FNcvPMv4zKp5Goftd7P/H6kkSzL9JL6VLxLbAQd2VqyX/hguw0lu6Zf95vDWoAD0h1Gnm7k14/UA5/EQlY</vt:lpwstr>
  </property>
  <property fmtid="{D5CDD505-2E9C-101B-9397-08002B2CF9AE}" pid="11" name="x1ye=16">
    <vt:lpwstr>ntvj4fsIivs0P85IN1j3kKFj6RyJpdTUkf0WZJvcSmU92utPerWrGPriZ6kvo5uJg0+8Re0RZBUgbFvCm7Sp3vTYjy/bCFfYEMDOeo0EeXO/R9UvfjFjxKHbbA64kTBGKBvHzMv7v1m/40gXnH6N/W7Y6mKoR7PPzE667Nw2MZ2wbdqRXIPTaRBPzYCU0yOt+TvJi7aou45Vxz/JYJLBWbu+0T5N3ePjUwCNJ/7e3EEV5DXaDDYa4GJabLB8Dck</vt:lpwstr>
  </property>
  <property fmtid="{D5CDD505-2E9C-101B-9397-08002B2CF9AE}" pid="12" name="x1ye=17">
    <vt:lpwstr>wkj1zZ+fBaW5TGrf+nJtQQzJvSbHfzGPErFd06L/JCftDviaLS2dxsCraPJfqzTloFl/UDCMPG7JvR8NKYseGRBc2zJHQb3NmNQGGksVl9rH+R3VFXV8Wr4S5hCWqHhV+8lRadS+iPOGdzZLOpcvJtjOfCGl5RdQ6r8Xsn9hdu8FlS3A3Pm75OOaLDop9N4x31e5dT5kNwDw6dncalJaq6VKoYRBklyZ6s/nwoHrI5KAk4mrFXxhf+8aexKVtQc</vt:lpwstr>
  </property>
  <property fmtid="{D5CDD505-2E9C-101B-9397-08002B2CF9AE}" pid="13" name="x1ye=18">
    <vt:lpwstr>nxThl0yONVC8229YY/rSyr5UEIKDRUJHQMN8UtrfwWbgWktSL91m/LIgGMAAHlsSB659/zx00x3L/DTwLtwiYhNVHlrwPsV8GrIzLVgXJ7WVhun4njFqHMHwTw6bWV7C3n6F2l81IU2hxDTRbBaMYgxUAbr11dVWBWJJMXC9l5g9sNUeULNNbAf7ELKM5BQkoI7sP3PGHjkDJUyQ4bAOaQCGkETo1d+SJeslFur/jS3FhjRo9hhIgKTvJzf39WM</vt:lpwstr>
  </property>
  <property fmtid="{D5CDD505-2E9C-101B-9397-08002B2CF9AE}" pid="14" name="x1ye=19">
    <vt:lpwstr>X4md3uc4J8zD+0LR2oobzJD49zw12/a79FWS6nb1aGEniW0h6DtMWhwyRKbMAd/WD0a+dDnvAKi+d+Z609Lqwd850ZBI/3+kL7D5+XBSizBvExFjBuTEiw/cXAPKElMHzb686CD1a+g1dVJrhy2KN3uXlL+LkeY7kQ4ACK8NROFDyLoK9sxRodxjI8G+h1ZcnK11rQDvyUnPd6bQ55/qSN6ila9HgN30mZdZiz+LXogK/ZRjdicJXQgSTtwF7wX</vt:lpwstr>
  </property>
  <property fmtid="{D5CDD505-2E9C-101B-9397-08002B2CF9AE}" pid="15" name="x1ye=2">
    <vt:lpwstr>Oi9QJT8Q/2xeMSLORsPqMXQXuA7SZViX5LnKuHQTslYqppK9tiE5bWXtlILpCFOWhgxdysLqf1POXymVy/c5W2MfengGrvaBvnzE6lUe+aAp9FGabidhQi7qh6xUQftmcoQaarSjsCLTpQjfRegrIuLkJ7bKyQykMAUpiI0IP96eef5pttBwAfNiLLVhc1uNAiZMZxKFJDh+tOohVx7iStooOz0U9D3J0YtzhYrGJbAa+X+rxElHMOsDqNX6ojj</vt:lpwstr>
  </property>
  <property fmtid="{D5CDD505-2E9C-101B-9397-08002B2CF9AE}" pid="16" name="x1ye=20">
    <vt:lpwstr>VbckFmSKpz2peslLhnQb65JZCt8B5bgb/A2YuEuTN6t5ZQfGGjL5GqvdI/c/NeoiDOu3Sia5iQ0P7W3rTMKGQSn8W7dEHHjErlOf4oEZJh5kEA73+/a2pI5YHMGO2mQLWtoI/EdSrQmgfXgv92wkNpWhg1wXaDEKwfjzIkEfTOFX3LR5M1B7OkGBahTG+IKu5sf6Ub9I3OOVBnD+qKmwNsLgW2JnbCrdk+25xeCrBTGNDYwI4eJ1I2LkriaNlhN</vt:lpwstr>
  </property>
  <property fmtid="{D5CDD505-2E9C-101B-9397-08002B2CF9AE}" pid="17" name="x1ye=21">
    <vt:lpwstr>U25Ls4pPBVrEdElKt8J6XRmHyr6xmk2lTZgN7Y/8mbv55alrBiA0XUYp9gOQYCAHSi3lh2oK5OabhHgAJZSIVos7vu9wN0KHUzZzG9GPdIKXDfxS1Qy2/PIBE1exBbKCsMwhgsxhOCrndWmJQVfIAhCVzRx1AbUdujbwCCNQfukQ6HEUKJtqd+LrHgC+QXIPZWw6EO5Ep1v7iVsuBDZ6kad+OwaUItH+K+HaoP9HSOKeDFaC3/j5Al6tQrp6byg</vt:lpwstr>
  </property>
  <property fmtid="{D5CDD505-2E9C-101B-9397-08002B2CF9AE}" pid="18" name="x1ye=22">
    <vt:lpwstr>4Ak6MLX0OaYSN3DLxlVgmEoSzvAjmjr9lNr7OOoLFhcmURewQD8+ZglS6nUP8w36ZcBrMbrvENPAAKPJQhNPpr6dBspCTRmTzBGcHl+aFBHV6YOpNRGehZAo/o39oxC9VqHf7rXcPTNdCNoZe7Gm1KSkZ0WmZiG+x3RmxszMeKbN05Qz94fiKMqpclz+2K7lVf54qSQA8V2kkFveiPNIDQ3ChuNdN2FojCdoGsU8U31W5utFjMtCtMcJzEQLheD</vt:lpwstr>
  </property>
  <property fmtid="{D5CDD505-2E9C-101B-9397-08002B2CF9AE}" pid="19" name="x1ye=23">
    <vt:lpwstr>sOgajyyNeMLbqMyF9++rLwZPdCToUsF42WMzP800C0RUZ1bzWra6s9ZxEgJIYTedOh28glb2OWSrn0lAziYU4ALC2CNjiY2Dqu8ft5H+CsvGVrVJmD01/pzCMh3qnQQDv6tBsihajukOdjbKmrOr4KmOWx4i521zDVXyLjweNKmeTTZgNxMvher+Q0j/wqG8Lu6B4EHRhz1unO00Xcgd2lcN7rUG4IyOOx9hu+MDHisuMLPvk1QdXXQ2n/NEwoR</vt:lpwstr>
  </property>
  <property fmtid="{D5CDD505-2E9C-101B-9397-08002B2CF9AE}" pid="20" name="x1ye=24">
    <vt:lpwstr>HKYTelLQDtAmhFJTO1vOrJfKJWdTMJh6clDz4f24kaN8IQrLjBCA8OZiOZju2Kzmdpl51/olxnHPrB+KjLknNRkIc17vD2auf1RVViXyKCuSZfjU1Omd07b4Vzyyan4I4EAQAeC/JC/hmMB6+I7DJg5XLv3GlTJNnvjN9igqAphsybyIh5tLRaUlR19N96ALEvVg/Ja3Hdy6ThG4fe6U9vRqqICT0Brm4Z9er/wryrVjLK3ALdSHpqZyLdLOtGH</vt:lpwstr>
  </property>
  <property fmtid="{D5CDD505-2E9C-101B-9397-08002B2CF9AE}" pid="21" name="x1ye=25">
    <vt:lpwstr>JDf7Bu79DKC9X6Un+WRtz/7qi5dnl6QB3jn0NNPLAltLRUScawBLTbsqIQLxr36WPErVRQ/rxzI5EKKGGqobXBgsWEgD2C1qi8PQTv7jx7n3H3dntLAEeKsb9T9VXhRb962+aFe5d2eLOWow6/9JWDW7+DN3k/rvoeYgWBhQWNnsDuDtCi6I5NnZw5H6z3B49yoxYwJM25iwmVGxXxEGZsvu7A8xTODd393eV7kYFkAD+9q5bl+hRTTP1lMUfpc</vt:lpwstr>
  </property>
  <property fmtid="{D5CDD505-2E9C-101B-9397-08002B2CF9AE}" pid="22" name="x1ye=26">
    <vt:lpwstr>lofUYdGMFXF0ooxI1NghpCjvyXdhZ0hqs0ewoUDlwnppiEjhwhfmr6/v70SpavsDlOjiR/TCDr0ftLE9TjY0iPw+WopdZHG+kXCJdGI7wnY4rZLLgSBgLWBgjpqQr9UntMbFxy1O2vmCE13Izoskx03HQ42WxbUFN0j2jhJOHDbzbCz35/y23ljRn82rmxjjnrENUMczISImCFHwh5Y0WgUYWzZCml6G/h7xEfddCuJjyCtuQZhPeFJsV+jl6LX</vt:lpwstr>
  </property>
  <property fmtid="{D5CDD505-2E9C-101B-9397-08002B2CF9AE}" pid="23" name="x1ye=27">
    <vt:lpwstr>TAVUnZumJEhSyVikfZvCLfUVJ2iQ00AJ0xrfF2bvjmpJma0fmjnDOJkvKox7Qo4GcbJvOB6enGEr1heMQcHZk4dLgezsEgf8ZCKp6686FiBhuxfcPI3uv3JShrql1a0fjk9lwh9sv+Sp29N9y1o1sWzoJxGSKkrtkaOStX7TVVkz9Nq5iFuFoq/41ItUKOe1HMXmD21PhvAR086aemnCMaLAJghhBu5WotU3Sc+OnUx/QpwRhOQbp1kPGFtj5zu</vt:lpwstr>
  </property>
  <property fmtid="{D5CDD505-2E9C-101B-9397-08002B2CF9AE}" pid="24" name="x1ye=28">
    <vt:lpwstr>ui49qxodwll+GAZ+QakqC2LbBTg2dL7HKSOThP5I9hqLn38u688qESXtMWpZ9OCm9BDq8RlAQ71yB5SZQioE7cZXFMokyQaxy5Wf70ivw4prKwI7WquKhijUM6VAFmEILtFRWSl5oPQgy7aRC42crcbUSsLmVb3g+iSfhyfIWMrIGuskOCBZDqeQh19HcpsFIIXDwznFmr6sveVTLyZX0DAx//afqglhZ55UIP7/e40qjZC0qQpx2UnOtK2YC7+</vt:lpwstr>
  </property>
  <property fmtid="{D5CDD505-2E9C-101B-9397-08002B2CF9AE}" pid="25" name="x1ye=29">
    <vt:lpwstr>RvzwfOC+2WDA+X0tj5s/FHRVrWqhmDuVxYg6x5WIwqFtFzYjfD6ekuyoclIPBP1XGJUFTuee+HSK94pg5pkGFSFgyeo/4u8vuz8SF9Y7mtz49qI6QN0LwjZhV7LzqyBhQAuRPFUF96cOPEl1l97tfmTGXV3LRr6a1ZQ9+dofwcr5XnmV7mcOss9+1NsN9vKyow20Tab1Bf+ZyiHOtG9hrP93NVn+IufbePUSPTtrMfOAVvDyaQq/4Jf1Rshd+0h</vt:lpwstr>
  </property>
  <property fmtid="{D5CDD505-2E9C-101B-9397-08002B2CF9AE}" pid="26" name="x1ye=3">
    <vt:lpwstr>DkMBfCj4QK09PibyGy0gi6bbhfwTYTmjSfpG2szioU1xP4Q/bJVDgH6Duu+MR4sv4swycmUMC1333fiIToiKDowLB1pjBejNbI2bzVrhHS5JTlAwp+idJyd+oX5jNeg2u+pdfHFb0aaZgZy/F5Zg/gQ74pCH8lm8W+L5wy/PIPj7HfpE2oWk7sCyvyCTrW7vtcgsjtMdEFUZGIt6jLdC5fNG1rR6zwky5FLt1Z6IFSKU2asu9rPneNZuRg5QxqV</vt:lpwstr>
  </property>
  <property fmtid="{D5CDD505-2E9C-101B-9397-08002B2CF9AE}" pid="27" name="x1ye=30">
    <vt:lpwstr>LfipR0oJivX7s1fBIJhTR6QFptLne70JALJPBh+yl1LbQc3fL3tPlvkEMS/c4F9+aYaViLP/W/m7LcJNVEizZi/davgwInCvIpgHnuud4FFiYsLlGcG21UvrpaCKoo/hb2s2guGqh+G53O+1pGyd8laqLQ4YvmgkXs16JwcanXrhSVK6GkyzydH1JPcWxHYx0/CguWzuyWYI0y2UrcnX2XGgug07spL6eLx4Ace+6QvEQUdJjt5gNTI2exDPokK</vt:lpwstr>
  </property>
  <property fmtid="{D5CDD505-2E9C-101B-9397-08002B2CF9AE}" pid="28" name="x1ye=31">
    <vt:lpwstr>NY1/AFhVOOfzwVknUv9xWTmpBcv6+JTf44W2aIFQn39tVlBgPAitcJ55Yq/hv2mgrL1g9EG/GMzPIXt5zO0Tbo5Z4EpcacUcbksuKrApFtKJknZ+K91xAHA/xYEiTXAOzNhY0IbLmZJLZf6o+etJujeJUamWY9DggdPi06Oia2guyUL/UdsYWOfrvmH6My5isxEllqhcV5wdVAbwc2DVC+ADL4h4EiejcZijCnauF7mSfL7h8DZD8LQfiwnS6pd</vt:lpwstr>
  </property>
  <property fmtid="{D5CDD505-2E9C-101B-9397-08002B2CF9AE}" pid="29" name="x1ye=32">
    <vt:lpwstr>Sh63hx2XOgSkn4TmMMEcK0eQNS0qJwEJjJh/muup5gSVXZKuwRr59MpJaKfnd4hHeiT8rVyLQeTEOsAapWIRgUIGRZPD/rrKwpsquB4kt0GS7mcTQWTB5u23+DtA91OuZG1zGy8t7W9tEB9w8+EDlt+LTkxo8u94e8qvT63tJiauL+o0wkAzMUo8d+Ehb1ynNopOY1Nx8tkPMG6yB/ePtceZBK2IA3gWm0lLXO/qiDP9hhj0DmvF3I7mKcjFVA3</vt:lpwstr>
  </property>
  <property fmtid="{D5CDD505-2E9C-101B-9397-08002B2CF9AE}" pid="30" name="x1ye=33">
    <vt:lpwstr>L9w53uz0qIAaHJ2MgMV3PYyYPevCgxSO6Zu7GktO8Twb6VD7x0sazbM7fSo0wDCpuhL91tTBmokmUoBVUcKUyEaKgf3kmsjJbt8QQve89vK/8PjYmR3FIZONvEthOSVDoG0dKw7dFtNejZZziaPlSmLB+c3whPWeUhYLdLW4zNsFl0uvJYkuB9lBRuy/9QU4ZJ9MZAXGfnM2pOdl0n8lOWcvCEMF+/d4ijPXpGmb50hF80FXwk623LJVWi1k1ae</vt:lpwstr>
  </property>
  <property fmtid="{D5CDD505-2E9C-101B-9397-08002B2CF9AE}" pid="31" name="x1ye=34">
    <vt:lpwstr>JYk5v5nvus0eFgLNr5qQcUCTfz/6+mw3tiAjQAK6aTaUWFGVGec2o/gylRf7jMbn3+7aefBxMGBYP0J8Aojy607R8y1iwv7/q43KLZzPFCbPO0Wx91slWwiqUsMbwISC7gIvlH48bTSRgmJtfiprhJfOn3QUYai4UM+0N+JzsbBKFMgC3HAM3FWo0o8Pucf63neFkm6iYkS/LoXOydkiSetP4Mt9ryBIZwQ45OVLK3ngvAJGYN5nkw5B5H1MynO</vt:lpwstr>
  </property>
  <property fmtid="{D5CDD505-2E9C-101B-9397-08002B2CF9AE}" pid="32" name="x1ye=35">
    <vt:lpwstr>vIsz27z7XlY+uzwrnT8fGhls8bFiZjUxQXBTijMDnEZT2tqXdx+vTTztZwYO/dRv0Wzwm5G7SCVBvy307nK3r0crJhzKxm+a3r9k0tVb7sGspUkFD/sVl90vdDN0QfmFBtHZCTVuQYHC/UxW+LAFQjr5SC0VP0qR/KAUhHiaMLCj9k7Z6tfeJNmC3DEumIDlClee2OLk77cTgCxxP0YkvI9q4+DCtjL2fXGiyrkymxtDSw987ckxwbqGprRHL0p</vt:lpwstr>
  </property>
  <property fmtid="{D5CDD505-2E9C-101B-9397-08002B2CF9AE}" pid="33" name="x1ye=36">
    <vt:lpwstr>sHa8maTevucR56gFurbV6Vxz8WUM1bRBImtCtc+sz49xfzk9GOzEYK7947NfcUGBhf6pNH7fGTnum1hshtFyEO9YAxM1+p/xDAAw9SCPB86f0WkVlkA0JtXNr2YUoKRyZ5ycv3ORZdMbO2aQ+lLz6PxNEtoX6pGcRjX/7afsmla3mkKdZhSuGbA1QfvyOah8W9Gza/xS3wDledzfdf2kuOL98guFZnEdZN7ehzmq5U1AQ45zKhUkle3c3KuKuXY</vt:lpwstr>
  </property>
  <property fmtid="{D5CDD505-2E9C-101B-9397-08002B2CF9AE}" pid="34" name="x1ye=37">
    <vt:lpwstr>ffLn6Cwe9R7c7Ya5SM1mA48R68XxYchzVXSR19ErIiewxGy4RkkWkON8qwEBcLYhPO9Pq7Qcx6WlWkvDyZq9ENOcUUgm8gjSGKlpIUtfbf4L2x6UekS6KORd5U5QYQMnPH33/wcRdzP3d1KJxmhrc0tOiXKMrrH/mwtAd97GHwy/5hIxkICHs9QiC9uW2TXtctSs+6bxvWOxOeBts9I3XbeTWxECpPyLfiGtS7tltTd5gdsSrFupTvz1dekVm0c</vt:lpwstr>
  </property>
  <property fmtid="{D5CDD505-2E9C-101B-9397-08002B2CF9AE}" pid="35" name="x1ye=38">
    <vt:lpwstr>00S+ZAwdAP16SIcYF599H4XeKQS40lpCWXtlCbGh6q91fsao6btIVrvcHTwgIef6xJhXqkmJO7QflOiYaoZVw5+/NKiuFx9+ACpMQOXGKjv5edmbmh1QWNSxh0g6/VGsB9SGUTKvniQ4mn8zGFt4hGUdSgD6URl+mof9EsF4LDYRaBZe7pFq9ZXaFrHjbxNZj3yVw2D13UDgmqLlFk/BKX+6sBv2WIWbm/eDWkbUJ1or92bgJTthr3EQTWjRn7s</vt:lpwstr>
  </property>
  <property fmtid="{D5CDD505-2E9C-101B-9397-08002B2CF9AE}" pid="36" name="x1ye=39">
    <vt:lpwstr>madDpcqJoqNhnhTAYRJmLoBsj9yxHaBUwWc0eo4PloozrPAr8zC03X2AcGID60R56gR4AMYuoiyHMKG+S+Gc9oXWJO0b6620hYNkFZ6MgRBWSAXNcf6DHKIddvd6vF2d/7OsAq36zeea/6h0LKL1/2vP67eVlNvXUQj/RsElWYwmWiW7o9miexH1f4FCutvvhDef7XCF9nXmTWjz/jb6jV5Po8vioEljLc/pjj2Gu6tnckl5Kuq4GwckkB+B4VC</vt:lpwstr>
  </property>
  <property fmtid="{D5CDD505-2E9C-101B-9397-08002B2CF9AE}" pid="37" name="x1ye=4">
    <vt:lpwstr>VrFx5a+KW+rEO4uDJ55Fpg6krkTRiFwr4SexbQK75NS2otGrsBGRJBa2I6jZpuzgZOdgiTSvwN7pa/eNYKpyZ9WJqD4B9aaryz/vnNinajkYM0ZAH62Q40sTlXLTqMpSvOGzCjJblH++SiTMUve0/t5woIogHrrDvtrSJOSB2fhXL7Rw/kK8FeudNJhdpmi40tC/qMa4+uZFk/l0VOpUR6zqMcCxTkl0FZa3yyQOGoeiDuf62YVxB0GpRszOp/t</vt:lpwstr>
  </property>
  <property fmtid="{D5CDD505-2E9C-101B-9397-08002B2CF9AE}" pid="38" name="x1ye=40">
    <vt:lpwstr>xOny2J2y8Ds7L2TvKHsuzwx117C+h7ZYrIaO67ZK8J9q4uGemYChVSctNTZntV8cvSygYeTbWiRb1+0QwD4Olr/2q/UrVxW798gVIbAq6cJguZRxpCDrwon6b8jkqhjpD5WQ47a2Fk/c7CovzkLw7MdCMT1f7usDVhOhAqv2BVzfkJLEVT5oMlApF6xmwBIgxZF++RB+f40QoAwk93m+W8PJlsOP7tSX3vaq9J6g6EixmlbAjK9cB8IAN7SHWIz</vt:lpwstr>
  </property>
  <property fmtid="{D5CDD505-2E9C-101B-9397-08002B2CF9AE}" pid="39" name="x1ye=41">
    <vt:lpwstr>Fg3IhpmtM93+em6jDy/VNEQN5mf0EAnanwEy7c/qRyaBbHCP3awAPZtWccQgQVcDjNSBM2vDHQBOn+WkizF+qR9wlpZLihFMTdY9IIxvHA7Py5GNwrORWC3iPSi1CjlvgxYBN46xC2ocqvQOvO/wPxe0L2c8f8vlMVEd0itCadhAn7FXZb4pKkdXezHguK2XwDc4h+JMdrL2lZIR+X5Y1JQp99xFbH2Yh9lTaUpH9La8CheOTscalU/a2dOdkmc</vt:lpwstr>
  </property>
  <property fmtid="{D5CDD505-2E9C-101B-9397-08002B2CF9AE}" pid="40" name="x1ye=42">
    <vt:lpwstr>PRl675M8UHkZfnmx7KC9NOgilPTtyoFapKxJGoaXAX+aMyMLzGvZhJaYZL9g94IBgYTjikMMYBiIQPADb22QzeInIFm2XH2T97VZ1lSpRIdZQRGYQHpymfr5V429yhldQQYUJPSJcTXVLEq6Q7QA2DtUFAFwtIon57PVF41hHjNlUlrQ0jwkwOtor07xyU9TsR+7y4+vQN+i8+PooIgnJT7+6kbu8PNbubHzUO9wFXCeXq70FiYwvK1Pt0gSp2z</vt:lpwstr>
  </property>
  <property fmtid="{D5CDD505-2E9C-101B-9397-08002B2CF9AE}" pid="41" name="x1ye=43">
    <vt:lpwstr>T3vtX//cCpvYMPd5nQtwboZ+ei7B222Fgzs1pzRn4jXTSFUyj+Xyq8Do5vRmWf/wBeRIDMZv2bE96Lep1A3Q6QNeReLaBt/wwwakxV7IL2gUDE0skUzjuynpJXpsKMxYOX2/bCLr0cpojjFmwLC+vl9+jyH5WxivM8CBK/KJE199A4CbQz7l9VQfX8xj8+rV4SsZmv5ywcJ/10M4It1G5/Xl61JrlQsJ0pjhFskOOut+VPjhlpSpRsi1IAEmT6t</vt:lpwstr>
  </property>
  <property fmtid="{D5CDD505-2E9C-101B-9397-08002B2CF9AE}" pid="42" name="x1ye=44">
    <vt:lpwstr>dds1h2d06E8sUg5JWq3V1qkvxyx7xoR6sS7tWjPDnuIx9scwtN6zNB+lOx/7deKg05KR69Ey53XXMpq3n26dEKk4GN3YUxr7MwcuIrlEHzRyL33BsE7h2z8x2d9fI8uZHkTj+AXJG22QPK8oJ9JpHdzv3+AftMz+iFYS6NdEIvBIdQ1WLPc6rJ6PTT9mCOFgLLnQwk9WpLEoenQGSeNG+LWfUF81UJvWI/YRYYjoGFXuIlXmZxWvtR7/awt+1VG</vt:lpwstr>
  </property>
  <property fmtid="{D5CDD505-2E9C-101B-9397-08002B2CF9AE}" pid="43" name="x1ye=45">
    <vt:lpwstr>E0/vO2pbZuqQDkVoQEYrJZK8qyy2BvzgtKCaNuIkmLrQs12vQl/Ek63aEfe1u7GaF9o3MdRNv7pwyEnP/t8Grj5naXcYVNlwVHGXAi7vqvusRsNlXUZrXj4bzvdwIlasLNXXuiozBWt+jt8eyQt2W9z9Ae0L3x0oQDc4MLi9Kn1u7hm4t+asYWQ6Dpvx0LMdJSyJZh9ioZnsAGOwVP8F+PyukyDtET0EyoUIPrzisWKDfCDd/5lsDO3XyBWSVK0</vt:lpwstr>
  </property>
  <property fmtid="{D5CDD505-2E9C-101B-9397-08002B2CF9AE}" pid="44" name="x1ye=46">
    <vt:lpwstr>LZa3sWDLweTlFnQNTrINdMJ3VsVtLZT93G2IbrQEDNlVUMoOXDVW9cx6MbDdJrgN+7zU0Ebj73OTtxB7GUOodXO5tBUwmj69dMapcSn2TmhGDkVmQG29qV+PUIPg9eLOn1lw0FWkvvL/Pdm9ka/e+qpXKkSlAdrvPRf/Zs0M8yb3Ok5IFZ60c7FGUmWe1PD2eQVYWvabn+8252VmMN2JhQ8Uqz89nke0ORPqHza7bY91G1NUXzIwvsyTOk/cvJT</vt:lpwstr>
  </property>
  <property fmtid="{D5CDD505-2E9C-101B-9397-08002B2CF9AE}" pid="45" name="x1ye=47">
    <vt:lpwstr>xLUusbDGXnsP7vhInD9Udc2oC2CbRnBCn71EvLmP3+8CF+HmiamZkudAGxViUz+reA6rsE9LxyS/nvuCIJtkeD/KjJFLm17LsIHnGkrVtl3SAExJW9zz6CVgmxaa2AlE6KByZNFNz1HMsDBjgpjOtEeodfA2yG+dKqBZPQLDYflH2Yefgn+PEbUiR2e5y0tBepHA4GfVMkfPHB/LF3AIFXAQbvcqrKQAGJjHKcZ4SBRPrHYprfIMiUtC6hOn1bH</vt:lpwstr>
  </property>
  <property fmtid="{D5CDD505-2E9C-101B-9397-08002B2CF9AE}" pid="46" name="x1ye=48">
    <vt:lpwstr>zjySFluoPfQs8k3s7ro/4h/qLbDTzrJsdrxBYUFjaYjM5zQiaEC8RGTONeDb/B4wGi7Ej326v8rZLAZ0z7z4QaThGd8w4+NCbvUXI22J1pMT2zF4ZQcC2CVzJU6v5Po7RowFMOtIhEnQj1O+S9CGHbVZGdXlR7d4OxkiesAaqVR48DdpfyGy6bFLJICUug/GRgwN5U0oAFCP9gZtK+l3M20XVW0hyU8dk7xuk1xTEHaicEMDP1Lbaf2fOuHW1GM</vt:lpwstr>
  </property>
  <property fmtid="{D5CDD505-2E9C-101B-9397-08002B2CF9AE}" pid="47" name="x1ye=49">
    <vt:lpwstr>Eijch27uba+NWogAXS3J9VTpkwOhxU3Fe5/xmZ7L+oPTkaLwF7bbB15Iz8QaUK0j6Ndi53FIeOtTbVaNm2KDcKjwji43/OZmyg92+2f0QtCNYA/GhIDWHT05D4GzQMa5Ihn/ARfXwbTj12e57+0UMbhbEpnuxdxVRkXqnQVd4JuSbj+lVV7J2A2THmT1Uf9XRnK1jWIARtytui/6s4OlrqyhnhcFgk2/2dsWi0fwzSfOP39Ka/h0077hbSl2/ze</vt:lpwstr>
  </property>
  <property fmtid="{D5CDD505-2E9C-101B-9397-08002B2CF9AE}" pid="48" name="x1ye=5">
    <vt:lpwstr>J2h3+CPnNc3YkzvFnqy+Ab7VLz/05q5xFt3s6Xt1f1WKjzDvDeSMjpCKocOngnoO+w2x8lYPIOXqOBuSgck/201s6+uZ5Z1HDyULuvm3PIucrZNPbc/7aGa0vLX+4/jQKpUHeZXmtH7eDmYYtVhDgbsgnz1P38PBRYzT69hj1L10QP+H5650iACD+KNBWKDPVP0A/gKEO7BlDLl0rIjhDPEdGTcjPo5Eym2Bv0wIbllooGHlE47CZXqdeQs87mh</vt:lpwstr>
  </property>
  <property fmtid="{D5CDD505-2E9C-101B-9397-08002B2CF9AE}" pid="49" name="x1ye=50">
    <vt:lpwstr>Vso2S8DJQ+FKTA8OUTJ3lcJktQvRa5g6Re0oyFI9kTpLBcn5qw+GBtSuyr0aKKtMKIeDsrU8u6s8YpqggPEYVALJu87Bc68rWPBJ71YkmnPlw/fDKxVp2ZL4JLhcmOYaAVuu1hGQuF5hbrURPjm9kMIDFh9gRLqNtLFvFXekyLBzShUEnzUqmEF5bjBxXSUTp05S6pcak7RU4g2L+77dTLekVqwE2ob85SOAnF5jmlts4fVgHMR6SmLgBcOPaJw</vt:lpwstr>
  </property>
  <property fmtid="{D5CDD505-2E9C-101B-9397-08002B2CF9AE}" pid="50" name="x1ye=51">
    <vt:lpwstr>3h3icrTw1Czg7K+RseFutpPSHntAg8iA6DslOCm3RB6AJ0qZLYi4J9ix4F/+zpnoNNd35iCSNrp0oHigOX7aVh7/Jkiec+kflWWyDQRJ9MCPo3hH8OJ6v5SYnMdaFqchM/7PfojXfS0Pl9JpKD5+MKh5HvX2mf07Y688CdMU3o7/VruTVH3orrwhVXwwfRJvK51mZcA7qgvG7oDa1j04Ga2oaF7jj+2rkJ6LvzmCFhFmrocG/IQtzX5a5y9IQ3b</vt:lpwstr>
  </property>
  <property fmtid="{D5CDD505-2E9C-101B-9397-08002B2CF9AE}" pid="51" name="x1ye=52">
    <vt:lpwstr>62cQbrZfq9i2blrQcgTK6mXkQvwtxYBf0SuU3lu3jmNx1+lHz2oYhoobXaypn5M7HjNYuibrZWvF83phvQYCbKoBj2sDezcfdvjVU8UZKw0QzY9WU2mjASajqPLZ72jV1JurQJ5c4YfO8xZbA5gScePUKFR4lAPaR1Xd5j4XEHRpCE/gqg2Fhlq1uiZfeKiqJpwI9AiVES6avNwysSNmc5VutoJ22c4SlW2XWnEV5V/bQ0p1toiCRCakXlCZQuI</vt:lpwstr>
  </property>
  <property fmtid="{D5CDD505-2E9C-101B-9397-08002B2CF9AE}" pid="52" name="x1ye=53">
    <vt:lpwstr>eymjgZLcTJ3/05fyp04MT9GGJLtynYiauXprmMQ/RiZR4pGOW+p8RlpC077WubqTKMCTQ91Ie6Otf/2fxoA/b3wQXOEKJ4Nacc3uYyLadpclLFgcZHmW/tU2g1EgTe5JlqCoT2qdSJ3X8TKOSffXPsnAmSv7kWnSfTvqmlHi+27uOzwQqLUHH4AV682/gBzOvaLr+xvyISFiP5W1m1tlr3qm37X0getQRaYBQdZrKtQW7q79fi37dAtS4O42SeP</vt:lpwstr>
  </property>
  <property fmtid="{D5CDD505-2E9C-101B-9397-08002B2CF9AE}" pid="53" name="x1ye=54">
    <vt:lpwstr>CPxgpIsVv8/qRmyK6XqDcVUUEu16pjS5m9w0J0z4CgAEuGDwjLXhimlT/pLrd1q1M47vdz4OnVmo9zdv7l+gVTeF3rxV8uHjJS9PW+32xTr0h65B8Yn5iUmM+d0Ovhlv6z3nkBtB8InrPQcwGCKpeJE8B6suiVrBOpRjgnUqJ0gX8MtSsUCBx34//qYxXqnm0u4QDjwAonImSW5i8jp3yW7vKxCC1X9G0cWjR62ja54lrpfn+kxLvLtvtYWdUWg</vt:lpwstr>
  </property>
  <property fmtid="{D5CDD505-2E9C-101B-9397-08002B2CF9AE}" pid="54" name="x1ye=55">
    <vt:lpwstr>1Q9dv8FI0f2f4xiPPOf85JeoVnwgUqKDXB8mE4SgyQfk2vCpKonxPPxKNGa0KiGGIjkx9/2+bbpJObjRJe/DCiqSihvD/DrGkiT3XfbA+K7shLqFvJ7dw6JUVD09G8uSeIxSyX2lxRcHvptgKCzVDDqGznv8RF0lmRjlooWUGMCyITq4pkgx6rIq+1EMKJ2AFk0fnV31O0pYK8ctgS+ct/OvMbfoGiQHc4qGxq9odqSfmWgKGUKL2OxCSpCWTn4</vt:lpwstr>
  </property>
  <property fmtid="{D5CDD505-2E9C-101B-9397-08002B2CF9AE}" pid="55" name="x1ye=56">
    <vt:lpwstr>5c8VSzV+B7Kr/HE+Boy7xCk0spRwymNjlYt/1sjPgSCDsU11656KPgBbkTIHL0VSveeQHODlYZ3/adeXbVM8d9bSZOftxQeq/h1YLzTzmCGQiab59F6nPC2iEUb4tifb0jwa+zMOf+EIJMkXaeAPPnmSKQfk5o+QBIoAPehPaLF4AiVNbsFOLlX6tcDgQBRDaqq/flzfxj/cznO+l+HFqD4gRoVgs/zDIn+WE1pf3pRMCGWL+VzXf8sZb3GtReD</vt:lpwstr>
  </property>
  <property fmtid="{D5CDD505-2E9C-101B-9397-08002B2CF9AE}" pid="56" name="x1ye=57">
    <vt:lpwstr>ZWR0snwREiI+7ZzV3ZLrwvFVQjrhZO1NMzbj3eLOQDxn12+hy1iWZTtncUGkhUg+eiPEWAp4J/Fs/uMCKdhvVmWaVNNsF07Ea9c16xc/lGK5JXBxLC/vdS6GChszEJuEVUXHvfYQ8UDe07kevfES2aPkEGsKfHaj6WGz4O7ypmZg7/JRUgcKo0w2pTfU4VGfkRBD3rnabI41ChHfwPoUYaTyRYZPnuQ1FwJ92+3FSodnzTwJdQmwfUlGTe5zrT8</vt:lpwstr>
  </property>
  <property fmtid="{D5CDD505-2E9C-101B-9397-08002B2CF9AE}" pid="57" name="x1ye=58">
    <vt:lpwstr>MsLv4sJvgUR00bHvvTbcczu8qjVM7y/VLvGpCAfDQvsVAuB5HaYoEmhfIXK3pTDCzNDd1Gi+wa5H1brRozbxECH5DuJkrRzlM5SxnOWnypTl4CV6GpHL8VTmyrCzksLPr5EEG8170frtyqlWJX/03zxx9AhLOg9a3HLx8/qZWJXej3ifnNoJLYK5CFW6iF7fdniaB3wlRq7GLPEsmI95u7oWEqj9pOKiPe7R7QCCSznuJCw6kXOydvM51/OYipM</vt:lpwstr>
  </property>
  <property fmtid="{D5CDD505-2E9C-101B-9397-08002B2CF9AE}" pid="58" name="x1ye=59">
    <vt:lpwstr>Tkmz/wKGDw09Cm8/yB3Ge0D6m2fZNJ6TCKw6XMuopnyW5YUlrrh/YOyU/PZgMdgGP4Fxy56j1oTdtoI3pSPV6FIeurRIcOh1OtmpPkQYHLCbK/Hgh0HPz32VVRGYiOMv41nD+MzuHvAucp1euHP2IKtuh06qmS8KQTPtMMbV9I9jiUAr9K/y+cnUhxPz5TzO58nlGA0HAKvUtAb97Zb94INy9m8angaPcl8rKuJZ2x8R0Tj76Y7NP9Yo7rlBobH</vt:lpwstr>
  </property>
  <property fmtid="{D5CDD505-2E9C-101B-9397-08002B2CF9AE}" pid="59" name="x1ye=6">
    <vt:lpwstr>y2NBuosV0O1RRnu1ORC1UPy1uWfQZDz6mG8+vIMMltUrESxHiuFVZQh2VcxZgQBspt5DZfJhKX37NfhAHht1rcZ3jw3IiD1AGG8AsdTeqt+Vma1RM/lZr2G8eKlxAgCyDBXiinYWS3JHCnZ4rYRAL2bUPELbLvuMci76KxnimWR07AFSV02qk8/KsCf7CGXgGp+h1XqPmA1wnBsnQC6eo4dD8dDHXRe3Nr06zmnhbK9UOVBQJ+H3bLL3AaWugtE</vt:lpwstr>
  </property>
  <property fmtid="{D5CDD505-2E9C-101B-9397-08002B2CF9AE}" pid="60" name="x1ye=60">
    <vt:lpwstr>0F0vZNZg+rfL1gjOBpfK4a7O8GjSgZqPYuGPDTGeyLYGJ5K6XpuSm5VdjXhTpn4UIYP6yX2+0BIAQpBtqnxHx71F4qUK1g9Z4dwLZ+dnXuMlV6+yLGsxX1rP3MlVBL/c80nFumaI2g/EzYq6fritQDg5/nPiSkNZdbsREZTGhSyZSS1LTzLO3840Aurqu1ywPvteoK7lJkS13vjmNAH9Io/VZnRxy0J1P2m6/hxcHn2WOGKy4mriSkRvxAlPtUa</vt:lpwstr>
  </property>
  <property fmtid="{D5CDD505-2E9C-101B-9397-08002B2CF9AE}" pid="61" name="x1ye=61">
    <vt:lpwstr>UtKNucSub4pv7hjvjbmO76aRFdQKX+kZHRSvfrJFyE4Qf1Qi9UUa0cyR/XFIBwgZiLOvfe4NdFd1i4hUkGNfjklL+RPYY5gZuJgDklZd+e54+8EMS0hWkEWqDlD0XofnQrhWwLEQEDuhjgrSWC1NQiEkcFo01U7f1Jrj+wPFC5e09yp0whWdIVmaKE5QkAr3DIisKtkakdpMDor8O+FvBzsWz1Z1G2Ab8MWQu55nuJyveKam0XnsAvgVlwW/DOa</vt:lpwstr>
  </property>
  <property fmtid="{D5CDD505-2E9C-101B-9397-08002B2CF9AE}" pid="62" name="x1ye=62">
    <vt:lpwstr>4kc6r2rMqwPaNam6vtGXmE7uk6Z1mBBDz7djVKcRH0ZU5Gh+QrAA5Qzeacds/+Pdcpg1v0N4TY7OKN9Ie1rAMUp8/2/hnNdy0nyR2WhDQcEj5qrX27WDwbZpebuexUV5mPhUZbEKTPO9gfgnuq5wsMhJ//33qEvppGer90HSedFlRINKV2FxI1ertWsCU11GnEK0N1Lj7eD9ppizvQHOQqRfUNxoEkQ8t0xOOON265FmeHeEKYIAtakPQ6KWlj/</vt:lpwstr>
  </property>
  <property fmtid="{D5CDD505-2E9C-101B-9397-08002B2CF9AE}" pid="63" name="x1ye=63">
    <vt:lpwstr>Ltlgskz6pDc6wAHPo1Twp7uhNtGA2/jpkGpZE7vAulfCfBuAZlVA5AYj5Zu9Uo2AfSt39/VkPCr8lBcwdC6GKWAaiWDjCc+vsCe6a9pxVZh2UptR9fj5jXqssKr7H9PGKIq4fuZww0rXdV/u5XdV81sf9mUARI9aT2l7iFRQr26Yulk4IHTwVDpfF2ahqeDkGUxkkF0c6bsB0/DWS74WGzsPa9R8aXxMxzIpRih/uVWXMpnIMtstaJmjKukAUS9</vt:lpwstr>
  </property>
  <property fmtid="{D5CDD505-2E9C-101B-9397-08002B2CF9AE}" pid="64" name="x1ye=64">
    <vt:lpwstr>c/dYAA43Q6wiS2NsXjfPeczIQXg8OLfys42qQXl8FvYzIciZSZnVaANYBHiaFdFo9d0f5D9/0eQsfq3+0WSra9uQETOF7xoWbFHrYWjLifZDkfKeog26DWEA9okb8u95huOyaDrfStD+/78cYj37c6KgtjSc+aC7Vn8MVI3mzv21AlCze60ZOGgr8Iijgv0ERJy2zPd2rl+jZ03Nj1uDRYWoSq5cQs/MFTpMm3LW7Nbhqeq9sf4e3trPX/paTjU</vt:lpwstr>
  </property>
  <property fmtid="{D5CDD505-2E9C-101B-9397-08002B2CF9AE}" pid="65" name="x1ye=65">
    <vt:lpwstr>rCHgKU9oPdi3e/l8V7OFS9t+HAqr5Vcun1dv21/T8hiQOJGpKtVaX4hY0qkfnBWR9QTE/JdIaFvFsLw+sYAxWmfpDWOHPZCnhYZ8zA8FPoobwrpolU53R1d/Bcv4iSiaKeSJpHEIi3qgvfXdPCLnK2eMKJXG/JG4DXEGukAUWxbj59KBA9uPwWbsaWzu8n73ACwTfziS+AiGgK7ik0KNOcEIS5qbEm2bdnYKCAftIO4kqzew/JvVjXetUhsbZuH</vt:lpwstr>
  </property>
  <property fmtid="{D5CDD505-2E9C-101B-9397-08002B2CF9AE}" pid="66" name="x1ye=66">
    <vt:lpwstr>y+X8f54+DWoEmENuuV1kfz8k6DU/GNE5mhzNPxgLbiMMXohMDhtFGz6sr+CG0J/prEvvD2uvDiD5h/jhFgKkZu90qNrKyMIrJy+B8EjAz2BPM7A+HdVLYncG/f5n9OFess0Hu5N7p+NyZ8lMFEd/L/KjZrpVuBIAg/EAFuwQ3Qg7scyHB35+nv+TMSqnaZme6vl9rj16KbEDa6idbLec2Joo7uq+4i9xt4smH8pO10x6ktLHpKfTZhMPw8kwGkJ</vt:lpwstr>
  </property>
  <property fmtid="{D5CDD505-2E9C-101B-9397-08002B2CF9AE}" pid="67" name="x1ye=67">
    <vt:lpwstr>bK/DoK+iab3xFE3xU+6IK6H32TBg6+UwfdF6mYMM60C+sG7rVr4TT/aFtoom5/Z9mVtliMdRbiY+IEu8ZcD53Yv1A4l7Jbbi7u+4FLILuTq/B8VuypZqZGWtwuGCIa+snDEBxeECneXsCkEMLkz6q0cZ1ZFfo5rNU1SdBm5c0AR0HpoTqbPnpQuPXeCvpEELcHfEY3Nxdc3g6Mnhefm+cVcvpZ7mRRnJ2IDSi5cV8oON+VxnbBrgYY6I4ltV76A</vt:lpwstr>
  </property>
  <property fmtid="{D5CDD505-2E9C-101B-9397-08002B2CF9AE}" pid="68" name="x1ye=68">
    <vt:lpwstr>caYmZUMEzFtAJvsOxtL/kKbumLqQZ5KMOG8Mj/CIqk/dCFIBuJVQSa+Mk9C0OQTcfDlXQ94904hYDlnNz0BNDkH8QfWamRiNJ051j1CP/7yuMn8h3aFM1m9DeiOHDxuXJCF9LxYT0UoR1wGbX9X1y00OpJ/Hxc2qayTEOMRqJ1W9R/zFCUWuGRr2Ff037bXTaQgJEoXb/w2JMkDTKRhZZZbiFoxZBT9k3E3TEvjVS6MJuuC4GFznjcaBo5UhYJj</vt:lpwstr>
  </property>
  <property fmtid="{D5CDD505-2E9C-101B-9397-08002B2CF9AE}" pid="69" name="x1ye=69">
    <vt:lpwstr>+dn1Jkd0nFVmVO4vkuGuw2xHR54B7abXoZJL97UevZFC1m+Xqvg/NGTLojDSWGFqyyhP8xo2IP8Cl2pxvkguh+E6o1/qA5UH8Vc3ua067+4UOZ6LbAJgSqZd6evyuzp15WG7LJ6IC2XZYbZJOEzRdtZMayoNeAbxngGAug5RFmU16XbQ3RTAUsCocYxW5LWbbWY8mJpoX12ulH+5BGwJUpKt6nKi01m7bRLZnRqtEiE/EsHt9EcDJZTjmGfYXKl</vt:lpwstr>
  </property>
  <property fmtid="{D5CDD505-2E9C-101B-9397-08002B2CF9AE}" pid="70" name="x1ye=7">
    <vt:lpwstr>yP67XbA8sTeyQRJ45be8/Ugovdg5tSsUcWMHhPFAfFjbSqO728qI04brDhcOmqrxHEhmoul/253qO2s1htas6frul9gj1QR1ecEndYVcCYvuNmzya1ar/uOv93WmXHuZ4Kc2AY7CSKqUa9XkH+OauGc7tDxlxXHrBqgbkNFkSDgkl4CcnJ9ETUqLEKFUFk49rcDKS0hNDlt+Fs3tB5pHXXP91BJI57vldGp9PAtbAm6V1Fd8cAye83DzEY4SLvD</vt:lpwstr>
  </property>
  <property fmtid="{D5CDD505-2E9C-101B-9397-08002B2CF9AE}" pid="71" name="x1ye=70">
    <vt:lpwstr>W76xPX/H3STZyrywFsuOE9xygWWJMHjhiGdBuO7kEOaDrWa61r8Ie+JGHZeW9jolPxg9wiy6lK5SCfHyB7KfgFkNhKiQXUs0YSlCw0TMVZSq3VokCm3BpI9KKIdqo4qWXJTYJifJnvMdxD0Kc7Jl2I34W+NtWYQpUaOCpByAWfHPIBt/Kb1NfECeRgVubqdqvX1hnMIddvExaDj9Fg6nH3c3G4PJrWJ2FxEwlGdmED3PUiU7OwzObJM3HJVUPLJ</vt:lpwstr>
  </property>
  <property fmtid="{D5CDD505-2E9C-101B-9397-08002B2CF9AE}" pid="72" name="x1ye=71">
    <vt:lpwstr>jDDGIMBFiCJ3XFG3NyviJdH5N8vsEE7P0a43++cA6OHPdTt8vO38EOHdH1nixnzhpyxolFfp9fn2d+JDM9erRO3y31iBWIa70xpW3lN6aK38R2Z9mpYW7Hc2hUOKUDK2GRa1A8Ri6NZc/U7i8AJYLbSNC/L24MfQ9O83D0eZlV8g52ztgz2Ive2fqqFUvNE/6UYKjme9Ppc/PDIhVg2ZSbK/mkmmL+WzeW7ooUK+RlUJs7E/s9SZ186M17T5vse</vt:lpwstr>
  </property>
  <property fmtid="{D5CDD505-2E9C-101B-9397-08002B2CF9AE}" pid="73" name="x1ye=72">
    <vt:lpwstr>gdCaROZWNC9WZ0+8ZD7f9t7MO7Tqz1p7y3u+we3oisF13dgcwVNKZo3MCFgXnY8BcHb5d7+pjd4UbDcdO1+8nG3CA+O+Jl2OuulqpFs1XVBrjDiKcxREMmdv86h5nCzbwil8dOYEoT8YDfpXIQv5VASYpUts9VsW/pUn3Zy0cXH5fEHISbN2UwxEOaZoDj8LmFvYc/rM33OrTVTufLsD/SjmzjN0D8oZB/dx4i4qXw/86DH2yHu+h5FRtV5w2rG</vt:lpwstr>
  </property>
  <property fmtid="{D5CDD505-2E9C-101B-9397-08002B2CF9AE}" pid="74" name="x1ye=73">
    <vt:lpwstr>BPt6z3quSsjY2KhEoNr1B5NxdLzaBg3Jb9qGh0MkXuXs/+AUScM5vUgRzd9i53Jr4u9tIaICIn1BfnTF8p1UckpSiQRbqJIG0Zj1Jh1ri9FArqUSlgEhzIVIqf24ZLHvvKZ+V4RC3sGibAIksfLQLuSdvNAs67EHoRrahuxekiNgr9FYKJiqb1AFU5k/Lpl8lLiY9Qc+pIXwamUJYxofCivVg2w1myEev3OdyYvtFVZgbTS16WSYb93+ZI1/LWu</vt:lpwstr>
  </property>
  <property fmtid="{D5CDD505-2E9C-101B-9397-08002B2CF9AE}" pid="75" name="x1ye=74">
    <vt:lpwstr>lZPXlYvxa9CXQzzxlQ7My7hNdIZBHHTAO6IciQSvahT526Akq+Tdp9amgZgxZF7vfHDMZXlD5d/sFroW1zYKqOGv/MwTExXX9bmu9oeHLLg4dWoQdQHBcrVDAb1HliEyIRAkJE0P7igz5ZpJRG3OzaN1+KAvZBWi6Dv5SJJueHFzros7tCki3SNE563llXx6Nu8RbbwwBDh59J8xH5PLh6dWv97yvLkEsaivF8qQOMxfUOo4+Qavb35r3HZ1eDs</vt:lpwstr>
  </property>
  <property fmtid="{D5CDD505-2E9C-101B-9397-08002B2CF9AE}" pid="76" name="x1ye=75">
    <vt:lpwstr>FLtPYFz9JLVF/wt7monE2L6mGvSq67W5itS05m0ONNAeKr0ly31gfMQ/FoyMI7ZM3eAGt3eNL9S6i0iA5n4zumupVb0K+mhDX0YisR8ogKRCjXlT0gAbBmJ9cliC8D3V9evWpG93uD9xM3bYs/6cEBVmKLPy23HN+Eyn0/AFMZBWZ0SvcAnM4ppzuLPURgSGUWJxGfU7/Hhh0I37yud78qgTBF04dgdKhVaq7u/+byI3joMCC++FqZ67P2DExtq</vt:lpwstr>
  </property>
  <property fmtid="{D5CDD505-2E9C-101B-9397-08002B2CF9AE}" pid="77" name="x1ye=76">
    <vt:lpwstr>Jyam0QHpSQGkmuurPivkGcg6STAIfrKiU8L2ZTLcxXaHPkFkZnMhjshgm6DzurR87Rf08BCVHK4woZhDlFq6HoAF6FnADhHBtucckg9DezUObGqF+lKXyMlIST/a2raRArLRhQHFh9DtR1soGOjCNo6sc76tegcLExijDmujI8AtRDPXYaF7l6nteNieVw/3qFS7hTJ6qgcyLz61BNiQmku8Y5rKE5D3c8vhDRau+Vdqcd3M5OFhmrL059G9qik</vt:lpwstr>
  </property>
  <property fmtid="{D5CDD505-2E9C-101B-9397-08002B2CF9AE}" pid="78" name="x1ye=77">
    <vt:lpwstr>/tgsPZT2S7EcrV/3CKXNn5TpU2NJwogQ61A1+yvEEp3i6Wob6+msvdaz23MwJTAPuZikGGmKzbKscCpmImWW4xMT3NIU1O1g3g/R17xId2T8bqwi91cEx+gVVz1LfsmfVOf+UVQSpE/u2VPixI5357BZBfaMxwtJ6siLWm4LXWu5nkvcJYpRQ5yACC3R1nUIlc1xrS+5BKcxHhuvcB16ydJDEr53nEroaE9joMOczfpFOkN3DWdYXBrdUSQqDo5</vt:lpwstr>
  </property>
  <property fmtid="{D5CDD505-2E9C-101B-9397-08002B2CF9AE}" pid="79" name="x1ye=78">
    <vt:lpwstr>RFsQStDq7QwOH374idjcHlZn9GJGHfo3MFmFnWD5Nx0SHzpWBCP73TTfB2oxm7sObR/SsLpWCTq5p/qM/7y0SdoaE2MKtsqLRodKnxiudiCT42OrEsUPz4TjFxQfOtjKjTIGvH6yqNX7v79SmqrVwAs1Q8wXeBp2bN7lue2IomwKJ+uU+VRqbhRijSw/W7Ls0Ru0Q2A1tsJX2KadduWOAM/lBr9ciTg7QaBYBeo/aGWo3qZRlGTkeUnosuohXRz</vt:lpwstr>
  </property>
  <property fmtid="{D5CDD505-2E9C-101B-9397-08002B2CF9AE}" pid="80" name="x1ye=79">
    <vt:lpwstr>WcyVuKV32T8E/O/1KqCOSD2bQVqxzGx0fQyLWKgJql2eC4wcUzVPc4xMxuPhAbRdaTAF/h3e0romod/N0qrH8WCyt4eyCYbyDuqcJm2ojyjTUaXpTugijriWfjp85zQnQgyC2z//OJs6LG0U9cQL0cgDA0yADOz+yixc4dg12chey4xz53UCAp+u6P1N8U3D4GHrybie0xL64+bhG3t/dC+qF+lnyq0hE1sE9peI416kWOjTs/DViov31FKitWT</vt:lpwstr>
  </property>
  <property fmtid="{D5CDD505-2E9C-101B-9397-08002B2CF9AE}" pid="81" name="x1ye=8">
    <vt:lpwstr>V6UqnOLhbdP+e/VPJ4RTPGzazlOhEEPrdqzzzWk6I6yZV0Hepl3AY8rKN4xjdWYeOwAhAP2QJ7gshTlknqMxr33PM2zoKZGWktEW06mfiPfKSfXgL0TFtdT6UCKmzcdiNFlPs2ijd8yqpXIHOOnAlyvlBg4n7xadQNkSYlwuwZv2OhiKzGy5O11f/sxH+68JDarkETlPL+qIMkWSYDuY13kOkjMyqJDSn52SYipxui9ULADr7hnGEVESus/HBE3</vt:lpwstr>
  </property>
  <property fmtid="{D5CDD505-2E9C-101B-9397-08002B2CF9AE}" pid="82" name="x1ye=80">
    <vt:lpwstr>DVl9VWDdL2jgbjDHGn3soVJoEe/tsuhiJhSMQOMFjBTmkjiLZcrEkhZR93ChWiw68AHavCTVncO2glLF5XQYn7Sg/JKWV5KpAJ2burqVnlCX8oXMyNaIPV82BN8332WeM6kKTatSUnOjXyM5XhmZdxnAfvgUVu2A7QZMQZPIBX6ZQBbTh9BK5kdcOfN+HphzzUI6wmZFvMN8xxNnNrN/tFvk7Yk0jGEzM9+agRdJWq+vTdD+JbNEoWf7e9ltwjt</vt:lpwstr>
  </property>
  <property fmtid="{D5CDD505-2E9C-101B-9397-08002B2CF9AE}" pid="83" name="x1ye=81">
    <vt:lpwstr>pqqknk7hOS46KN2OxoPwK1rQ2mKbOc/QNzEvnijb+YYruoCORZciNqSx77NZuKv402gV81hSEth/l3DAByZa4io+nxjc9nAKu7CcSGgpwXbIOqlTfOr4uIb6+9IIc2ZYFYZN/7nXgGiIRqfaX8DylskHxJbUM6/xzA0RqeeNAqPEQ/Voi1Whyoti8x8yNu4l8mqaXum7C2MKhJP18WJEmslrmcpA2oa6Q+CyFagG8BMdSUuxK6QVzzzWc+r39PI</vt:lpwstr>
  </property>
  <property fmtid="{D5CDD505-2E9C-101B-9397-08002B2CF9AE}" pid="84" name="x1ye=82">
    <vt:lpwstr>pu7nuFC05TMmeTW4gX0K+zEOd++ULAMchEPs7TyZmho2TRanuGwhayWLdaJF0CTW6TFL2oFHIZz2ztfhwvy7p8DC3HjcwfDcwPbKkoRyQ/feubBtnULymzwlu8aiyt83tv7TDUXUPsgcxGjwsXeUVam4mNVhbGoCDYkg2yNuLfsSHDMb4YsQxIrYSc4PUwAmXcUycAj5bOAnGsKWEfi7tchggJJZSfm0mLd2d+ImMQDUQmAxDXTYSg5wYgh1OFE</vt:lpwstr>
  </property>
  <property fmtid="{D5CDD505-2E9C-101B-9397-08002B2CF9AE}" pid="85" name="x1ye=83">
    <vt:lpwstr>BSHQCZw7OU64kz4Ku5+n5KGs5oTMU1isaENNNuXg07RzlB8RFv8I+tl3Lv0fcBod0XDEhRV8eh9cDhzsaDmd6+eAg7l/eFq1uWLAbHXJdjTlni+NIjim5WWSmYXumixCyjkxxcH3NBnMZpctqjL427+9czHVY4cjfRNc6wq0DwA2LyCYjmqKS27RLWyNFTU3rI1pvwg23ObdCCFhxB97BzHACCUzmKnrGEgLGb4HfrF3Am3BYCjx7qIOYDhAp8E</vt:lpwstr>
  </property>
  <property fmtid="{D5CDD505-2E9C-101B-9397-08002B2CF9AE}" pid="86" name="x1ye=84">
    <vt:lpwstr>JxerIwPWIPSw73I+bkBhszgBmgatvEEyH2jGX4HyIr8B7MuDyzTB18STxz8g1ivFah6JkCaAsoWGie0i6DCpX4BH5fO8UKIg6Ci3Yk0yOetDXcC1NZCAijVbZu2vlVIlxSjePo07VWhakFciiOqI+co/8G4ZvPHckmcfKGHUyNLvBzihQ2ixJVoANTRF3bkgxPkaJxf/etNlc+d87nfqQjgF1vLZCRmhzW841OA8Yvx2hs2OBq87rXbltOB1nl/</vt:lpwstr>
  </property>
  <property fmtid="{D5CDD505-2E9C-101B-9397-08002B2CF9AE}" pid="87" name="x1ye=85">
    <vt:lpwstr>kGaNRY1H4s4iOtpOIjMKz1fRmsTAWsaziSE3BT61PHXI+szLuT4V0kV/31azZXBZFQ3rLgqrVlcWCwLFw7c5LspGnG8+wUtjf60wptJDxINg8kTl3/mZXQVFwBBqJX2WmHcxsoDTrqM+w230HVajTTtL8Kzy7bPtDaMZIBCcCkYeNkWZwav5LdAwYdRe9qwKDmXmGbVq+VHfT56seEkdy/nIyvL4hUAZTtwJ5SBucahBtK4JpwTHqBjGJsYOPpP</vt:lpwstr>
  </property>
  <property fmtid="{D5CDD505-2E9C-101B-9397-08002B2CF9AE}" pid="88" name="x1ye=86">
    <vt:lpwstr>JQL4diLfIhhtQlDGQqoOQJyF5sMjkbSXDjZud07XN+x5cEXuvqdxHq+Y3zktOui70QFUJvWCeQ90fonjHrI//SbjBLA4JRcRou5dSeS5TkMT2uKRd9TM/5LRHxqcHZjGRif1wpn5WsScJCgCdWhjVegmwHrbG0+yhtBsRbCPwwI5LQjpB4h2O8l2zdqdfqPObdskgS1uHYvckJLcAO5qRvSaHo+Oly5akTtqnWlcRX3EWJzoWjoL5ruIjFd/1e8</vt:lpwstr>
  </property>
  <property fmtid="{D5CDD505-2E9C-101B-9397-08002B2CF9AE}" pid="89" name="x1ye=87">
    <vt:lpwstr>fczmUZScjN/qMRtXzhWvJ39olnCyqRIAZCnOtrX/gQttrrPLMe5sGNmOHrSJifPVF4S/KEoP35Rwx+pAhAMTQceakxDY3Snnsn3JsG6m0gMsGKJWadm0MOwGTjo3tYNAUxA5/f2mF9UX00bj6OMyX/Lr275IcuDRmRdSlQygOJVHwwvdvyHsnOmrFPePCT3dc4RhH3CNM9pAAXlglF1iiUffHRbxI1uUmvGgqaqNEP4izFYKlLufDWkfjpqyysZ</vt:lpwstr>
  </property>
  <property fmtid="{D5CDD505-2E9C-101B-9397-08002B2CF9AE}" pid="90" name="x1ye=88">
    <vt:lpwstr>+d6Yb2PGjvSTpKuNwJSFpMyp7BkhYIxf2eGvpPmqbWywhs2RCAX49Fy2iX+gvCoEwBRg6bhM8EmMsCw9j1h6ZLuV/bcyaVonSLJdYW+3Id5nf3hIRbpjyN9mjBRGach9EpoVymsb17g6ViKDLsgrlF3379fMv/9odh1vTFcAAA==</vt:lpwstr>
  </property>
  <property fmtid="{D5CDD505-2E9C-101B-9397-08002B2CF9AE}" pid="91" name="x1ye=9">
    <vt:lpwstr>+1CHIzJX5puz2u74d6pdH9QWlfbQ2iW1muOEn0lSpiByChVFh4eZgP/FVqZOy0SDzkO4sr+0qYythn7+EM79UTbwGr1iE4vOmWEV+P0Hhegt6bb4ha2MfH9MejsGZYU8my52bWqGBUHgwPgVmh9P+4BQU6jq5tH+e2Q72YABkbzAA4hWzxUxJ7/6i14WV6SP6FmXs54jU6GS4+kE+lu0A5TVcAaEYdG0sBTXRPa40SNM+PSP8emMWSUV+rMGsRL</vt:lpwstr>
  </property>
</Properties>
</file>